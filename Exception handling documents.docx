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E6A4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</w:t>
      </w:r>
    </w:p>
    <w:p w14:paraId="61E0D20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Introduction to Exceptions</w:t>
      </w:r>
    </w:p>
    <w:p w14:paraId="08E65061" w14:textId="77777777" w:rsidR="00ED51F8" w:rsidRPr="00ED51F8" w:rsidRDefault="00000000" w:rsidP="00ED51F8">
      <w:r>
        <w:pict w14:anchorId="3FD5F94A">
          <v:rect id="_x0000_i1025" style="width:0;height:1.5pt" o:hralign="center" o:hrstd="t" o:hr="t" fillcolor="#a0a0a0" stroked="f"/>
        </w:pict>
      </w:r>
    </w:p>
    <w:p w14:paraId="06A65A0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What Is an Exception</w:t>
      </w:r>
    </w:p>
    <w:p w14:paraId="36D98322" w14:textId="77777777" w:rsidR="00ED51F8" w:rsidRPr="00ED51F8" w:rsidRDefault="00ED51F8" w:rsidP="00ED51F8">
      <w:r w:rsidRPr="00ED51F8">
        <w:t xml:space="preserve">An exception is an </w:t>
      </w:r>
      <w:r w:rsidRPr="00ED51F8">
        <w:rPr>
          <w:b/>
          <w:bCs/>
        </w:rPr>
        <w:t>unexpected event that disrupts the normal flow of a program during execution</w:t>
      </w:r>
      <w:r w:rsidRPr="00ED51F8">
        <w:t>.</w:t>
      </w:r>
    </w:p>
    <w:p w14:paraId="51888418" w14:textId="77777777" w:rsidR="00ED51F8" w:rsidRPr="00ED51F8" w:rsidRDefault="00ED51F8" w:rsidP="00ED51F8">
      <w:r w:rsidRPr="00ED51F8">
        <w:t>It occurs at runtime and must be handled to prevent abnormal termination.</w:t>
      </w:r>
    </w:p>
    <w:p w14:paraId="7D407743" w14:textId="77777777" w:rsidR="00ED51F8" w:rsidRDefault="00ED51F8" w:rsidP="00ED51F8">
      <w:r w:rsidRPr="00ED51F8">
        <w:t>In simple terms</w:t>
      </w:r>
      <w:r w:rsidRPr="00ED51F8">
        <w:br/>
        <w:t>Exception = Runtime problem</w:t>
      </w:r>
    </w:p>
    <w:p w14:paraId="7228DDBD" w14:textId="77777777" w:rsidR="005E1B33" w:rsidRDefault="005E1B33" w:rsidP="00ED51F8"/>
    <w:p w14:paraId="4B11453D" w14:textId="1583B45B" w:rsidR="005E1B33" w:rsidRDefault="005E1B33" w:rsidP="00ED51F8">
      <w:r>
        <w:tab/>
      </w:r>
      <w:r>
        <w:tab/>
      </w:r>
      <w:r>
        <w:tab/>
      </w:r>
      <w:r>
        <w:tab/>
      </w:r>
      <w:r>
        <w:tab/>
        <w:t xml:space="preserve">Java Program </w:t>
      </w:r>
    </w:p>
    <w:p w14:paraId="4CD93C5E" w14:textId="4B29A412" w:rsidR="005E1B33" w:rsidRDefault="005E1B33" w:rsidP="005E1B33">
      <w:r>
        <w:t xml:space="preserve">Compile program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Run the program </w:t>
      </w:r>
    </w:p>
    <w:p w14:paraId="7E6161E1" w14:textId="59324F19" w:rsidR="005E1B33" w:rsidRDefault="005E1B33" w:rsidP="00ED51F8">
      <w:proofErr w:type="spellStart"/>
      <w:r>
        <w:t>javac</w:t>
      </w:r>
      <w:proofErr w:type="spellEnd"/>
      <w:r>
        <w:t xml:space="preserve"> FileName.java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java </w:t>
      </w:r>
      <w:proofErr w:type="spellStart"/>
      <w:r>
        <w:t>ClassName</w:t>
      </w:r>
      <w:proofErr w:type="spellEnd"/>
    </w:p>
    <w:p w14:paraId="59BF44C0" w14:textId="77777777" w:rsidR="005E1B33" w:rsidRDefault="005E1B33" w:rsidP="00ED51F8"/>
    <w:p w14:paraId="04FC2A03" w14:textId="63EBB282" w:rsidR="005E1B33" w:rsidRDefault="005E1B33" w:rsidP="00ED51F8">
      <w:r>
        <w:t xml:space="preserve">compile time error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run time error </w:t>
      </w:r>
    </w:p>
    <w:p w14:paraId="0A269B59" w14:textId="7500CB47" w:rsidR="005E1B33" w:rsidRDefault="005E1B33" w:rsidP="00ED51F8">
      <w:r>
        <w:t xml:space="preserve">syntax error or typo error </w:t>
      </w:r>
      <w:r>
        <w:tab/>
      </w:r>
      <w:r>
        <w:tab/>
      </w:r>
      <w:r>
        <w:tab/>
      </w:r>
      <w:r>
        <w:tab/>
      </w:r>
      <w:r>
        <w:tab/>
      </w:r>
    </w:p>
    <w:p w14:paraId="592F93C9" w14:textId="77777777" w:rsidR="005E1B33" w:rsidRDefault="005E1B33" w:rsidP="00ED51F8"/>
    <w:p w14:paraId="769F3A6E" w14:textId="77777777" w:rsidR="00EE711E" w:rsidRDefault="005E1B33" w:rsidP="00ED51F8">
      <w:r>
        <w:tab/>
      </w:r>
      <w:r>
        <w:tab/>
      </w:r>
      <w:r>
        <w:tab/>
      </w:r>
      <w:r>
        <w:tab/>
      </w:r>
      <w:r>
        <w:tab/>
      </w:r>
      <w:r>
        <w:tab/>
        <w:t>Run time error</w:t>
      </w:r>
    </w:p>
    <w:p w14:paraId="2EA91F04" w14:textId="1167A089" w:rsidR="005E1B33" w:rsidRDefault="00EE711E" w:rsidP="00ED51F8">
      <w:r>
        <w:tab/>
      </w:r>
      <w:r>
        <w:tab/>
      </w:r>
      <w:r>
        <w:tab/>
      </w:r>
      <w:r>
        <w:tab/>
      </w:r>
      <w:r>
        <w:tab/>
      </w:r>
      <w:r>
        <w:tab/>
        <w:t xml:space="preserve">Object </w:t>
      </w:r>
      <w:r w:rsidR="005E1B33">
        <w:t xml:space="preserve"> </w:t>
      </w:r>
    </w:p>
    <w:p w14:paraId="4F4C75C4" w14:textId="6AA71FAC" w:rsidR="00EE711E" w:rsidRDefault="00EE711E" w:rsidP="00ED51F8">
      <w:r>
        <w:tab/>
      </w:r>
      <w:r>
        <w:tab/>
      </w:r>
      <w:r>
        <w:tab/>
      </w:r>
      <w:r>
        <w:tab/>
      </w:r>
      <w:r>
        <w:tab/>
      </w:r>
      <w:r>
        <w:tab/>
        <w:t xml:space="preserve">Throwable </w:t>
      </w:r>
    </w:p>
    <w:p w14:paraId="7C834F4D" w14:textId="0BA13980" w:rsidR="005E1B33" w:rsidRDefault="005E1B33" w:rsidP="00ED51F8">
      <w:pPr>
        <w:rPr>
          <w:b/>
          <w:bCs/>
        </w:rPr>
      </w:pPr>
      <w:r w:rsidRPr="005E1B33">
        <w:rPr>
          <w:b/>
          <w:bCs/>
        </w:rPr>
        <w:tab/>
      </w:r>
      <w:r w:rsidRPr="005E1B33">
        <w:rPr>
          <w:b/>
          <w:bCs/>
        </w:rPr>
        <w:tab/>
      </w:r>
      <w:r w:rsidRPr="005E1B33">
        <w:rPr>
          <w:b/>
          <w:bCs/>
        </w:rPr>
        <w:tab/>
        <w:t xml:space="preserve">Error </w:t>
      </w:r>
      <w:r w:rsidRPr="005E1B33">
        <w:rPr>
          <w:b/>
          <w:bCs/>
        </w:rPr>
        <w:tab/>
      </w:r>
      <w:r w:rsidRPr="005E1B33">
        <w:rPr>
          <w:b/>
          <w:bCs/>
        </w:rPr>
        <w:tab/>
      </w:r>
      <w:r w:rsidRPr="005E1B33">
        <w:rPr>
          <w:b/>
          <w:bCs/>
        </w:rPr>
        <w:tab/>
      </w:r>
      <w:r w:rsidRPr="005E1B33">
        <w:rPr>
          <w:b/>
          <w:bCs/>
        </w:rPr>
        <w:tab/>
      </w:r>
      <w:r w:rsidRPr="005E1B33">
        <w:rPr>
          <w:b/>
          <w:bCs/>
        </w:rPr>
        <w:tab/>
        <w:t xml:space="preserve">Exception </w:t>
      </w:r>
    </w:p>
    <w:p w14:paraId="6A09BFAE" w14:textId="77777777" w:rsidR="00EE711E" w:rsidRDefault="00EE711E" w:rsidP="00ED51F8">
      <w:pPr>
        <w:rPr>
          <w:b/>
          <w:bCs/>
        </w:rPr>
      </w:pPr>
    </w:p>
    <w:p w14:paraId="39D331CB" w14:textId="176A5A67" w:rsidR="00EE711E" w:rsidRDefault="00EE711E" w:rsidP="00ED51F8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Exception </w:t>
      </w:r>
    </w:p>
    <w:p w14:paraId="30F86940" w14:textId="77777777" w:rsidR="00EE711E" w:rsidRDefault="00EE711E" w:rsidP="00ED51F8">
      <w:pPr>
        <w:rPr>
          <w:b/>
          <w:bCs/>
        </w:rPr>
      </w:pPr>
    </w:p>
    <w:p w14:paraId="1C3238D2" w14:textId="77777777" w:rsidR="00EE711E" w:rsidRDefault="00EE711E" w:rsidP="00ED51F8">
      <w:pPr>
        <w:rPr>
          <w:b/>
          <w:bCs/>
        </w:rPr>
      </w:pPr>
      <w:r>
        <w:rPr>
          <w:b/>
          <w:bCs/>
        </w:rPr>
        <w:tab/>
        <w:t xml:space="preserve">Checked exception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unchecked exception </w:t>
      </w:r>
    </w:p>
    <w:p w14:paraId="09AB0D5E" w14:textId="5A39985A" w:rsidR="00EE711E" w:rsidRDefault="00EE711E" w:rsidP="00ED51F8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 w:rsidRPr="00EE711E">
        <w:rPr>
          <w:b/>
          <w:bCs/>
          <w:highlight w:val="yellow"/>
        </w:rPr>
        <w:t>RuntimeException</w:t>
      </w:r>
      <w:proofErr w:type="spellEnd"/>
      <w:r>
        <w:rPr>
          <w:b/>
          <w:bCs/>
        </w:rPr>
        <w:t xml:space="preserve"> </w:t>
      </w:r>
    </w:p>
    <w:p w14:paraId="52219242" w14:textId="102806B4" w:rsidR="00EE711E" w:rsidRDefault="00EE711E" w:rsidP="00ED51F8">
      <w:pPr>
        <w:rPr>
          <w:b/>
          <w:bCs/>
        </w:rPr>
      </w:pPr>
      <w:r>
        <w:rPr>
          <w:b/>
          <w:bCs/>
        </w:rPr>
        <w:tab/>
      </w:r>
      <w:proofErr w:type="spellStart"/>
      <w:r>
        <w:rPr>
          <w:b/>
          <w:bCs/>
        </w:rPr>
        <w:t>SQLException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AritmeticException</w:t>
      </w:r>
      <w:proofErr w:type="spellEnd"/>
    </w:p>
    <w:p w14:paraId="5F9AA9B4" w14:textId="5B35D3BD" w:rsidR="00EE711E" w:rsidRDefault="00EE711E" w:rsidP="00ED51F8">
      <w:pPr>
        <w:rPr>
          <w:b/>
          <w:bCs/>
        </w:rPr>
      </w:pPr>
      <w:r>
        <w:rPr>
          <w:b/>
          <w:bCs/>
        </w:rPr>
        <w:tab/>
      </w:r>
      <w:proofErr w:type="spellStart"/>
      <w:r>
        <w:rPr>
          <w:b/>
          <w:bCs/>
        </w:rPr>
        <w:t>IOException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NumberFormatException</w:t>
      </w:r>
      <w:proofErr w:type="spellEnd"/>
    </w:p>
    <w:p w14:paraId="73090A81" w14:textId="1DCD2ABF" w:rsidR="00EE711E" w:rsidRPr="005E1B33" w:rsidRDefault="00EE711E" w:rsidP="00ED51F8">
      <w:pPr>
        <w:rPr>
          <w:b/>
          <w:bCs/>
        </w:rPr>
      </w:pPr>
      <w:r>
        <w:rPr>
          <w:b/>
          <w:bCs/>
        </w:rPr>
        <w:lastRenderedPageBreak/>
        <w:tab/>
      </w:r>
      <w:proofErr w:type="spellStart"/>
      <w:r>
        <w:rPr>
          <w:b/>
          <w:bCs/>
        </w:rPr>
        <w:t>FileNotFoundException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ArrayIndexOutOfBoundsExeption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</w:p>
    <w:p w14:paraId="0C0CE031" w14:textId="77777777" w:rsidR="005E1B33" w:rsidRPr="00ED51F8" w:rsidRDefault="005E1B33" w:rsidP="00ED51F8"/>
    <w:p w14:paraId="2D2C50C8" w14:textId="77777777" w:rsidR="00ED51F8" w:rsidRPr="00ED51F8" w:rsidRDefault="00000000" w:rsidP="00ED51F8">
      <w:r>
        <w:pict w14:anchorId="0EC9516C">
          <v:rect id="_x0000_i1026" style="width:0;height:1.5pt" o:hralign="center" o:hrstd="t" o:hr="t" fillcolor="#a0a0a0" stroked="f"/>
        </w:pict>
      </w:r>
    </w:p>
    <w:p w14:paraId="1823E3D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Why Exception Handling Is Needed</w:t>
      </w:r>
    </w:p>
    <w:p w14:paraId="33E8B17B" w14:textId="77777777" w:rsidR="00ED51F8" w:rsidRPr="00ED51F8" w:rsidRDefault="00ED51F8" w:rsidP="00ED51F8">
      <w:r w:rsidRPr="00ED51F8">
        <w:t>Without exception handling</w:t>
      </w:r>
      <w:r w:rsidRPr="00ED51F8">
        <w:br/>
        <w:t>Program crashes</w:t>
      </w:r>
      <w:r w:rsidRPr="00ED51F8">
        <w:br/>
        <w:t>Application stops</w:t>
      </w:r>
      <w:r w:rsidRPr="00ED51F8">
        <w:br/>
        <w:t>User sees technical error</w:t>
      </w:r>
      <w:r w:rsidRPr="00ED51F8">
        <w:br/>
        <w:t>Data may become inconsistent</w:t>
      </w:r>
    </w:p>
    <w:p w14:paraId="00ED97A0" w14:textId="77777777" w:rsidR="00ED51F8" w:rsidRPr="00ED51F8" w:rsidRDefault="00ED51F8" w:rsidP="00ED51F8">
      <w:r w:rsidRPr="00ED51F8">
        <w:t>In enterprise systems</w:t>
      </w:r>
      <w:r w:rsidRPr="00ED51F8">
        <w:br/>
        <w:t>Uncaught exceptions can crash servers</w:t>
      </w:r>
    </w:p>
    <w:p w14:paraId="35DE83BB" w14:textId="77777777" w:rsidR="00ED51F8" w:rsidRPr="00ED51F8" w:rsidRDefault="00000000" w:rsidP="00ED51F8">
      <w:r>
        <w:pict w14:anchorId="5C454A64">
          <v:rect id="_x0000_i1027" style="width:0;height:1.5pt" o:hralign="center" o:hrstd="t" o:hr="t" fillcolor="#a0a0a0" stroked="f"/>
        </w:pict>
      </w:r>
    </w:p>
    <w:p w14:paraId="3470760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Real-Time Example</w:t>
      </w:r>
    </w:p>
    <w:p w14:paraId="596CA85C" w14:textId="77777777" w:rsidR="00ED51F8" w:rsidRPr="00ED51F8" w:rsidRDefault="00ED51F8" w:rsidP="00ED51F8">
      <w:r w:rsidRPr="00ED51F8">
        <w:t>Imagine</w:t>
      </w:r>
      <w:r w:rsidRPr="00ED51F8">
        <w:br/>
        <w:t>ATM machine</w:t>
      </w:r>
      <w:r w:rsidRPr="00ED51F8">
        <w:br/>
        <w:t>User enters invalid PIN</w:t>
      </w:r>
      <w:r w:rsidRPr="00ED51F8">
        <w:br/>
        <w:t>System must not crash</w:t>
      </w:r>
      <w:r w:rsidRPr="00ED51F8">
        <w:br/>
        <w:t>System must show proper message</w:t>
      </w:r>
    </w:p>
    <w:p w14:paraId="3883A5A4" w14:textId="77777777" w:rsidR="00ED51F8" w:rsidRPr="00ED51F8" w:rsidRDefault="00ED51F8" w:rsidP="00ED51F8">
      <w:r w:rsidRPr="00ED51F8">
        <w:t>This is exception handling in real life.</w:t>
      </w:r>
    </w:p>
    <w:p w14:paraId="2D7664B6" w14:textId="77777777" w:rsidR="00ED51F8" w:rsidRPr="00ED51F8" w:rsidRDefault="00000000" w:rsidP="00ED51F8">
      <w:r>
        <w:pict w14:anchorId="6943B3F8">
          <v:rect id="_x0000_i1028" style="width:0;height:1.5pt" o:hralign="center" o:hrstd="t" o:hr="t" fillcolor="#a0a0a0" stroked="f"/>
        </w:pict>
      </w:r>
    </w:p>
    <w:p w14:paraId="320275A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Error vs Exception</w:t>
      </w:r>
    </w:p>
    <w:p w14:paraId="23696CB4" w14:textId="1164D4E8" w:rsidR="00ED51F8" w:rsidRPr="00ED51F8" w:rsidRDefault="00ED51F8" w:rsidP="00ED51F8">
      <w:r w:rsidRPr="00ED51F8">
        <w:t>Error</w:t>
      </w:r>
      <w:r w:rsidRPr="00ED51F8">
        <w:br/>
      </w:r>
      <w:proofErr w:type="gramStart"/>
      <w:r w:rsidRPr="00ED51F8">
        <w:t>Serious</w:t>
      </w:r>
      <w:proofErr w:type="gramEnd"/>
      <w:r w:rsidRPr="00ED51F8">
        <w:t xml:space="preserve"> system problem</w:t>
      </w:r>
      <w:r w:rsidRPr="00ED51F8">
        <w:br/>
        <w:t>Cannot be recovered</w:t>
      </w:r>
      <w:r w:rsidRPr="00ED51F8">
        <w:br/>
        <w:t xml:space="preserve">Example: </w:t>
      </w:r>
      <w:proofErr w:type="spellStart"/>
      <w:r w:rsidRPr="00ED51F8">
        <w:t>OutOfMemoryError</w:t>
      </w:r>
      <w:proofErr w:type="spellEnd"/>
    </w:p>
    <w:p w14:paraId="4DD73B18" w14:textId="00DFD09B" w:rsidR="00EE711E" w:rsidRDefault="00EE711E" w:rsidP="00ED51F8">
      <w:proofErr w:type="spellStart"/>
      <w:r w:rsidRPr="00EE711E">
        <w:rPr>
          <w:highlight w:val="yellow"/>
        </w:rPr>
        <w:t>AssertionError</w:t>
      </w:r>
      <w:proofErr w:type="spellEnd"/>
      <w:r>
        <w:t xml:space="preserve"> (Unit </w:t>
      </w:r>
      <w:proofErr w:type="gramStart"/>
      <w:r>
        <w:t>Testing )</w:t>
      </w:r>
      <w:proofErr w:type="gramEnd"/>
      <w:r>
        <w:t xml:space="preserve"> </w:t>
      </w:r>
    </w:p>
    <w:p w14:paraId="1E7BFCBA" w14:textId="644889B1" w:rsidR="00ED51F8" w:rsidRPr="00ED51F8" w:rsidRDefault="00ED51F8" w:rsidP="00ED51F8">
      <w:r w:rsidRPr="00ED51F8">
        <w:t>Exception</w:t>
      </w:r>
      <w:r w:rsidRPr="00ED51F8">
        <w:br/>
        <w:t>Application-level problem</w:t>
      </w:r>
      <w:r w:rsidRPr="00ED51F8">
        <w:br/>
        <w:t>Can be handled</w:t>
      </w:r>
      <w:r w:rsidRPr="00ED51F8">
        <w:br/>
        <w:t xml:space="preserve">Example: </w:t>
      </w:r>
      <w:proofErr w:type="spellStart"/>
      <w:r w:rsidRPr="00ED51F8">
        <w:t>NumberFormatException</w:t>
      </w:r>
      <w:proofErr w:type="spellEnd"/>
    </w:p>
    <w:p w14:paraId="159B1C0D" w14:textId="77777777" w:rsidR="00ED51F8" w:rsidRPr="00ED51F8" w:rsidRDefault="00000000" w:rsidP="00ED51F8">
      <w:r>
        <w:pict w14:anchorId="655C2289">
          <v:rect id="_x0000_i1029" style="width:0;height:1.5pt" o:hralign="center" o:hrstd="t" o:hr="t" fillcolor="#a0a0a0" stroked="f"/>
        </w:pict>
      </w:r>
    </w:p>
    <w:p w14:paraId="7A8FE63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Exception Hierarchy Overview</w:t>
      </w:r>
    </w:p>
    <w:p w14:paraId="7D7F3DAA" w14:textId="77777777" w:rsidR="00ED51F8" w:rsidRPr="00ED51F8" w:rsidRDefault="00ED51F8" w:rsidP="00ED51F8">
      <w:r w:rsidRPr="00ED51F8">
        <w:lastRenderedPageBreak/>
        <w:t>All exceptions inherit from Throwable.</w:t>
      </w:r>
    </w:p>
    <w:p w14:paraId="156DAECD" w14:textId="77777777" w:rsidR="00ED51F8" w:rsidRPr="00ED51F8" w:rsidRDefault="00ED51F8" w:rsidP="00ED51F8">
      <w:r w:rsidRPr="00ED51F8">
        <w:t>Throwable</w:t>
      </w:r>
      <w:r w:rsidRPr="00ED51F8">
        <w:br/>
        <w:t>→ Error</w:t>
      </w:r>
      <w:r w:rsidRPr="00ED51F8">
        <w:br/>
        <w:t>→ Exception</w:t>
      </w:r>
      <w:r w:rsidRPr="00ED51F8">
        <w:br/>
        <w:t>→ Checked</w:t>
      </w:r>
      <w:r w:rsidRPr="00ED51F8">
        <w:br/>
        <w:t>→ Runtime</w:t>
      </w:r>
    </w:p>
    <w:p w14:paraId="2BD7B4AF" w14:textId="77777777" w:rsidR="00ED51F8" w:rsidRPr="00ED51F8" w:rsidRDefault="00ED51F8" w:rsidP="00ED51F8">
      <w:r w:rsidRPr="00ED51F8">
        <w:t>This hierarchy is critical for interviews.</w:t>
      </w:r>
    </w:p>
    <w:p w14:paraId="0D3B589F" w14:textId="77777777" w:rsidR="00ED51F8" w:rsidRPr="00ED51F8" w:rsidRDefault="00000000" w:rsidP="00ED51F8">
      <w:r>
        <w:pict w14:anchorId="1AA5BBC3">
          <v:rect id="_x0000_i1030" style="width:0;height:1.5pt" o:hralign="center" o:hrstd="t" o:hr="t" fillcolor="#a0a0a0" stroked="f"/>
        </w:pict>
      </w:r>
    </w:p>
    <w:p w14:paraId="38C3845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BASIC WORKING EXAMPLE</w:t>
      </w:r>
    </w:p>
    <w:p w14:paraId="3FB8900A" w14:textId="77777777" w:rsidR="00ED51F8" w:rsidRPr="00ED51F8" w:rsidRDefault="00ED51F8" w:rsidP="00ED51F8">
      <w:r w:rsidRPr="00ED51F8">
        <w:t>Program without exception handling</w:t>
      </w:r>
    </w:p>
    <w:p w14:paraId="455DE1AD" w14:textId="50377955" w:rsidR="00510776" w:rsidRDefault="00ED51F8" w:rsidP="00ED51F8">
      <w:r w:rsidRPr="00ED51F8">
        <w:t xml:space="preserve">public class </w:t>
      </w:r>
      <w:proofErr w:type="spellStart"/>
      <w:r w:rsidRPr="00ED51F8">
        <w:t>WithoutExceptionHandling</w:t>
      </w:r>
      <w:proofErr w:type="spellEnd"/>
      <w:r w:rsidRPr="00ED51F8">
        <w:t xml:space="preserve"> {</w:t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int a = 10;</w:t>
      </w:r>
      <w:r w:rsidRPr="00ED51F8">
        <w:br/>
        <w:t xml:space="preserve">        int b = </w:t>
      </w:r>
      <w:r w:rsidR="00510776">
        <w:t>0</w:t>
      </w:r>
      <w:r w:rsidRPr="00ED51F8">
        <w:t>;</w:t>
      </w:r>
    </w:p>
    <w:p w14:paraId="69AD4E4F" w14:textId="575079CF" w:rsidR="00EE711E" w:rsidRDefault="00ED51F8" w:rsidP="00ED51F8">
      <w:r w:rsidRPr="00ED51F8">
        <w:br/>
        <w:t xml:space="preserve">        int result = a / </w:t>
      </w:r>
      <w:proofErr w:type="gramStart"/>
      <w:r w:rsidRPr="00ED51F8">
        <w:t>b;  /</w:t>
      </w:r>
      <w:proofErr w:type="gramEnd"/>
      <w:r w:rsidRPr="00ED51F8">
        <w:t xml:space="preserve">/ </w:t>
      </w:r>
      <w:proofErr w:type="spellStart"/>
      <w:r w:rsidRPr="00ED51F8">
        <w:t>ArithmeticException</w:t>
      </w:r>
      <w:proofErr w:type="spellEnd"/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(result);</w:t>
      </w:r>
    </w:p>
    <w:p w14:paraId="5D90B2D3" w14:textId="77777777" w:rsidR="00510776" w:rsidRDefault="00510776" w:rsidP="00EE711E">
      <w:pPr>
        <w:ind w:firstLine="720"/>
      </w:pPr>
    </w:p>
    <w:p w14:paraId="545355C7" w14:textId="3DA77DC5" w:rsidR="00EE711E" w:rsidRDefault="00EE711E" w:rsidP="00EE711E">
      <w:pPr>
        <w:ind w:firstLine="720"/>
      </w:pPr>
      <w:proofErr w:type="spellStart"/>
      <w:r>
        <w:t>System.out.println</w:t>
      </w:r>
      <w:proofErr w:type="spellEnd"/>
      <w:r>
        <w:t>(“Bye”);</w:t>
      </w:r>
    </w:p>
    <w:p w14:paraId="267A9D56" w14:textId="76CE516E" w:rsidR="00ED51F8" w:rsidRDefault="00EE711E" w:rsidP="00EE711E">
      <w:pPr>
        <w:ind w:firstLine="720"/>
      </w:pPr>
      <w:proofErr w:type="spellStart"/>
      <w:r>
        <w:t>System.out.println</w:t>
      </w:r>
      <w:proofErr w:type="spellEnd"/>
      <w:r>
        <w:t>(“Bye”);</w:t>
      </w:r>
      <w:r w:rsidR="00ED51F8" w:rsidRPr="00ED51F8">
        <w:br/>
        <w:t xml:space="preserve">  </w:t>
      </w:r>
      <w:proofErr w:type="gramStart"/>
      <w:r w:rsidR="00ED51F8" w:rsidRPr="00ED51F8">
        <w:t xml:space="preserve">  }</w:t>
      </w:r>
      <w:proofErr w:type="gramEnd"/>
      <w:r w:rsidR="00ED51F8" w:rsidRPr="00ED51F8">
        <w:br/>
        <w:t>}</w:t>
      </w:r>
    </w:p>
    <w:p w14:paraId="68AB82F4" w14:textId="77777777" w:rsidR="00ED51F8" w:rsidRPr="00ED51F8" w:rsidRDefault="00ED51F8" w:rsidP="00ED51F8"/>
    <w:p w14:paraId="48F2AD94" w14:textId="77777777" w:rsidR="00ED51F8" w:rsidRPr="00ED51F8" w:rsidRDefault="00ED51F8" w:rsidP="00ED51F8">
      <w:r w:rsidRPr="00ED51F8">
        <w:t>Output</w:t>
      </w:r>
      <w:r w:rsidRPr="00ED51F8">
        <w:br/>
        <w:t>Program crashes</w:t>
      </w:r>
      <w:r w:rsidRPr="00ED51F8">
        <w:br/>
      </w:r>
      <w:proofErr w:type="spellStart"/>
      <w:r w:rsidRPr="00ED51F8">
        <w:t>ArithmeticException</w:t>
      </w:r>
      <w:proofErr w:type="spellEnd"/>
      <w:r w:rsidRPr="00ED51F8">
        <w:t xml:space="preserve"> thrown</w:t>
      </w:r>
    </w:p>
    <w:p w14:paraId="20F9EF98" w14:textId="77777777" w:rsidR="00ED51F8" w:rsidRPr="00ED51F8" w:rsidRDefault="00000000" w:rsidP="00ED51F8">
      <w:r>
        <w:pict w14:anchorId="6320E115">
          <v:rect id="_x0000_i1031" style="width:0;height:1.5pt" o:hralign="center" o:hrstd="t" o:hr="t" fillcolor="#a0a0a0" stroked="f"/>
        </w:pict>
      </w:r>
    </w:p>
    <w:p w14:paraId="1F911BEA" w14:textId="77777777" w:rsidR="00ED51F8" w:rsidRDefault="00ED51F8" w:rsidP="00ED51F8">
      <w:pPr>
        <w:rPr>
          <w:b/>
          <w:bCs/>
        </w:rPr>
      </w:pPr>
    </w:p>
    <w:p w14:paraId="255FC054" w14:textId="77777777" w:rsidR="00ED51F8" w:rsidRDefault="00ED51F8" w:rsidP="00ED51F8">
      <w:pPr>
        <w:rPr>
          <w:b/>
          <w:bCs/>
        </w:rPr>
      </w:pPr>
    </w:p>
    <w:p w14:paraId="7EC6F431" w14:textId="77777777" w:rsidR="00ED51F8" w:rsidRDefault="00ED51F8" w:rsidP="00ED51F8">
      <w:pPr>
        <w:rPr>
          <w:b/>
          <w:bCs/>
        </w:rPr>
      </w:pPr>
    </w:p>
    <w:p w14:paraId="6B794B1C" w14:textId="77777777" w:rsidR="00ED51F8" w:rsidRDefault="00ED51F8" w:rsidP="00ED51F8">
      <w:pPr>
        <w:rPr>
          <w:b/>
          <w:bCs/>
        </w:rPr>
      </w:pPr>
    </w:p>
    <w:p w14:paraId="2F69521E" w14:textId="3192E573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HANDLED VERSION</w:t>
      </w:r>
    </w:p>
    <w:p w14:paraId="76800FB4" w14:textId="21F4417E" w:rsidR="00ED51F8" w:rsidRPr="00ED51F8" w:rsidRDefault="00ED51F8" w:rsidP="00ED51F8">
      <w:r w:rsidRPr="00ED51F8">
        <w:lastRenderedPageBreak/>
        <w:t xml:space="preserve">public class </w:t>
      </w:r>
      <w:proofErr w:type="spellStart"/>
      <w:r w:rsidRPr="00ED51F8">
        <w:t>WithExceptionHandling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int a = 10;</w:t>
      </w:r>
      <w:r w:rsidRPr="00ED51F8">
        <w:br/>
        <w:t xml:space="preserve">            int b = </w:t>
      </w:r>
      <w:r w:rsidR="005A503C">
        <w:t>1</w:t>
      </w:r>
      <w:r w:rsidRPr="00ED51F8">
        <w:t>;</w:t>
      </w:r>
      <w:r w:rsidRPr="00ED51F8">
        <w:br/>
        <w:t xml:space="preserve">            int result = a / b;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(result);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(Exception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("Cannot divide by zero");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("Program continues safely");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29E75F2F" w14:textId="77777777" w:rsidR="00ED51F8" w:rsidRPr="00ED51F8" w:rsidRDefault="00ED51F8" w:rsidP="00ED51F8">
      <w:r w:rsidRPr="00ED51F8">
        <w:t>Now program does not crash.</w:t>
      </w:r>
    </w:p>
    <w:p w14:paraId="2C3B4C0B" w14:textId="77777777" w:rsidR="00ED51F8" w:rsidRPr="00ED51F8" w:rsidRDefault="00000000" w:rsidP="00ED51F8">
      <w:r>
        <w:pict w14:anchorId="7F67DA23">
          <v:rect id="_x0000_i1032" style="width:0;height:1.5pt" o:hralign="center" o:hrstd="t" o:hr="t" fillcolor="#a0a0a0" stroked="f"/>
        </w:pict>
      </w:r>
    </w:p>
    <w:p w14:paraId="79E0FDC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SCENARIO EXAMPLE</w:t>
      </w:r>
    </w:p>
    <w:p w14:paraId="47750646" w14:textId="77777777" w:rsidR="00ED51F8" w:rsidRPr="00ED51F8" w:rsidRDefault="00ED51F8" w:rsidP="00ED51F8">
      <w:r w:rsidRPr="00ED51F8">
        <w:t>User input parsing in banking system</w:t>
      </w:r>
    </w:p>
    <w:p w14:paraId="6F7E87D0" w14:textId="77777777" w:rsidR="00ED51F8" w:rsidRPr="00ED51F8" w:rsidRDefault="00ED51F8" w:rsidP="00ED51F8">
      <w:r w:rsidRPr="00ED51F8">
        <w:t xml:space="preserve">import </w:t>
      </w:r>
      <w:proofErr w:type="spellStart"/>
      <w:r w:rsidRPr="00ED51F8">
        <w:t>java.util.Scanner</w:t>
      </w:r>
      <w:proofErr w:type="spell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BankInputExample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Scanner </w:t>
      </w:r>
      <w:proofErr w:type="spellStart"/>
      <w:r w:rsidRPr="00ED51F8">
        <w:t>sc</w:t>
      </w:r>
      <w:proofErr w:type="spellEnd"/>
      <w:r w:rsidRPr="00ED51F8">
        <w:t xml:space="preserve"> = new Scanner(System.in);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System.out.print</w:t>
      </w:r>
      <w:proofErr w:type="spellEnd"/>
      <w:r w:rsidRPr="00ED51F8">
        <w:t>("Enter amount: ");</w:t>
      </w:r>
      <w:r w:rsidRPr="00ED51F8">
        <w:br/>
        <w:t xml:space="preserve">            int amount = </w:t>
      </w:r>
      <w:proofErr w:type="spellStart"/>
      <w:r w:rsidRPr="00ED51F8">
        <w:t>Integer.parseInt</w:t>
      </w:r>
      <w:proofErr w:type="spellEnd"/>
      <w:r w:rsidRPr="00ED51F8">
        <w:t>(</w:t>
      </w:r>
      <w:proofErr w:type="spellStart"/>
      <w:r w:rsidRPr="00ED51F8">
        <w:t>sc.next</w:t>
      </w:r>
      <w:proofErr w:type="spellEnd"/>
      <w:r w:rsidRPr="00ED51F8">
        <w:t>());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("Amount entered: " + amount);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NumberFormatException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("Invalid number entered");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642D3557" w14:textId="77777777" w:rsidR="00ED51F8" w:rsidRPr="00ED51F8" w:rsidRDefault="00ED51F8" w:rsidP="00ED51F8">
      <w:r w:rsidRPr="00ED51F8">
        <w:lastRenderedPageBreak/>
        <w:t>If user enters text instead of number</w:t>
      </w:r>
      <w:r w:rsidRPr="00ED51F8">
        <w:br/>
        <w:t>Application handles gracefully.</w:t>
      </w:r>
    </w:p>
    <w:p w14:paraId="35643155" w14:textId="77777777" w:rsidR="00ED51F8" w:rsidRPr="00ED51F8" w:rsidRDefault="00000000" w:rsidP="00ED51F8">
      <w:r>
        <w:pict w14:anchorId="4E28660D">
          <v:rect id="_x0000_i1033" style="width:0;height:1.5pt" o:hralign="center" o:hrstd="t" o:hr="t" fillcolor="#a0a0a0" stroked="f"/>
        </w:pict>
      </w:r>
    </w:p>
    <w:p w14:paraId="5FC564D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ENTERPRISE IMPORTANCE</w:t>
      </w:r>
    </w:p>
    <w:p w14:paraId="32BA7994" w14:textId="77777777" w:rsidR="00ED51F8" w:rsidRPr="00ED51F8" w:rsidRDefault="00ED51F8" w:rsidP="00ED51F8">
      <w:r w:rsidRPr="00ED51F8">
        <w:t>In real systems</w:t>
      </w:r>
      <w:r w:rsidRPr="00ED51F8">
        <w:br/>
        <w:t>User input</w:t>
      </w:r>
      <w:r w:rsidRPr="00ED51F8">
        <w:br/>
        <w:t>Database connection</w:t>
      </w:r>
      <w:r w:rsidRPr="00ED51F8">
        <w:br/>
        <w:t>File handling</w:t>
      </w:r>
      <w:r w:rsidRPr="00ED51F8">
        <w:br/>
        <w:t>Network calls</w:t>
      </w:r>
      <w:r w:rsidRPr="00ED51F8">
        <w:br/>
        <w:t>All may throw exceptions</w:t>
      </w:r>
    </w:p>
    <w:p w14:paraId="36D6E4B4" w14:textId="77777777" w:rsidR="00ED51F8" w:rsidRPr="00ED51F8" w:rsidRDefault="00ED51F8" w:rsidP="00ED51F8">
      <w:r w:rsidRPr="00ED51F8">
        <w:t>Without handling</w:t>
      </w:r>
      <w:r w:rsidRPr="00ED51F8">
        <w:br/>
        <w:t>Server crashes</w:t>
      </w:r>
      <w:r w:rsidRPr="00ED51F8">
        <w:br/>
        <w:t>Application downtime</w:t>
      </w:r>
    </w:p>
    <w:p w14:paraId="6D10A13C" w14:textId="77777777" w:rsidR="00ED51F8" w:rsidRPr="00ED51F8" w:rsidRDefault="00000000" w:rsidP="00ED51F8">
      <w:r>
        <w:pict w14:anchorId="7EDFEBF1">
          <v:rect id="_x0000_i1034" style="width:0;height:1.5pt" o:hralign="center" o:hrstd="t" o:hr="t" fillcolor="#a0a0a0" stroked="f"/>
        </w:pict>
      </w:r>
    </w:p>
    <w:p w14:paraId="32065E7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INTERVIEW QUESTIONS (MODULE 1)</w:t>
      </w:r>
    </w:p>
    <w:p w14:paraId="39625218" w14:textId="77777777" w:rsidR="00ED51F8" w:rsidRPr="00ED51F8" w:rsidRDefault="00ED51F8" w:rsidP="00ED51F8">
      <w:r w:rsidRPr="00ED51F8">
        <w:t>What is an exception</w:t>
      </w:r>
      <w:r w:rsidRPr="00ED51F8">
        <w:br/>
        <w:t>Why exception handling is important</w:t>
      </w:r>
      <w:r w:rsidRPr="00ED51F8">
        <w:br/>
        <w:t>Difference between error and exception</w:t>
      </w:r>
      <w:r w:rsidRPr="00ED51F8">
        <w:br/>
        <w:t>What is Throwable</w:t>
      </w:r>
      <w:r w:rsidRPr="00ED51F8">
        <w:br/>
        <w:t>Can we recover from Error</w:t>
      </w:r>
    </w:p>
    <w:p w14:paraId="0BF44747" w14:textId="77777777" w:rsidR="00ED51F8" w:rsidRPr="00ED51F8" w:rsidRDefault="00000000" w:rsidP="00ED51F8">
      <w:r>
        <w:pict w14:anchorId="6F6B79FA">
          <v:rect id="_x0000_i1035" style="width:0;height:1.5pt" o:hralign="center" o:hrstd="t" o:hr="t" fillcolor="#a0a0a0" stroked="f"/>
        </w:pict>
      </w:r>
    </w:p>
    <w:p w14:paraId="355F192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INTERVIEW ANSWERS SUMMARY</w:t>
      </w:r>
    </w:p>
    <w:p w14:paraId="1C53D285" w14:textId="77777777" w:rsidR="00ED51F8" w:rsidRPr="00ED51F8" w:rsidRDefault="00ED51F8" w:rsidP="00ED51F8">
      <w:r w:rsidRPr="00ED51F8">
        <w:t>Exception is recoverable runtime problem</w:t>
      </w:r>
      <w:r w:rsidRPr="00ED51F8">
        <w:br/>
        <w:t>Error is unrecoverable system failure</w:t>
      </w:r>
      <w:r w:rsidRPr="00ED51F8">
        <w:br/>
        <w:t>Throwable is root class</w:t>
      </w:r>
      <w:r w:rsidRPr="00ED51F8">
        <w:br/>
        <w:t>Exception handling prevents abnormal termination</w:t>
      </w:r>
    </w:p>
    <w:p w14:paraId="56BFEF63" w14:textId="77777777" w:rsidR="00ED51F8" w:rsidRPr="00ED51F8" w:rsidRDefault="00000000" w:rsidP="00ED51F8">
      <w:r>
        <w:pict w14:anchorId="09336EB9">
          <v:rect id="_x0000_i1036" style="width:0;height:1.5pt" o:hralign="center" o:hrstd="t" o:hr="t" fillcolor="#a0a0a0" stroked="f"/>
        </w:pict>
      </w:r>
    </w:p>
    <w:p w14:paraId="1C4F963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 SUMMARY</w:t>
      </w:r>
    </w:p>
    <w:p w14:paraId="34426903" w14:textId="77777777" w:rsidR="00ED51F8" w:rsidRPr="00ED51F8" w:rsidRDefault="00ED51F8" w:rsidP="00ED51F8">
      <w:r w:rsidRPr="00ED51F8">
        <w:t>Exception is runtime disruption</w:t>
      </w:r>
      <w:r w:rsidRPr="00ED51F8">
        <w:br/>
        <w:t>Handled using try-catch</w:t>
      </w:r>
      <w:r w:rsidRPr="00ED51F8">
        <w:br/>
        <w:t>Prevents application crash</w:t>
      </w:r>
      <w:r w:rsidRPr="00ED51F8">
        <w:br/>
        <w:t>Essential for production systems</w:t>
      </w:r>
    </w:p>
    <w:p w14:paraId="72C3784C" w14:textId="77777777" w:rsidR="00ED51F8" w:rsidRPr="00ED51F8" w:rsidRDefault="00000000" w:rsidP="00ED51F8">
      <w:r>
        <w:pict w14:anchorId="152B6F46">
          <v:rect id="_x0000_i1037" style="width:0;height:1.5pt" o:hralign="center" o:hrstd="t" o:hr="t" fillcolor="#a0a0a0" stroked="f"/>
        </w:pict>
      </w:r>
    </w:p>
    <w:p w14:paraId="1B29004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2</w:t>
      </w:r>
    </w:p>
    <w:p w14:paraId="0EFBCC0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Types of Exceptions (Checked vs Unchecked Deep Dive)</w:t>
      </w:r>
    </w:p>
    <w:p w14:paraId="6CCFF406" w14:textId="77777777" w:rsidR="00ED51F8" w:rsidRPr="00ED51F8" w:rsidRDefault="00ED51F8" w:rsidP="00ED51F8">
      <w:r w:rsidRPr="00ED51F8">
        <w:t>This module is extremely important for interviews and real-time design decisions.</w:t>
      </w:r>
    </w:p>
    <w:p w14:paraId="00D17A34" w14:textId="77777777" w:rsidR="00ED51F8" w:rsidRPr="00ED51F8" w:rsidRDefault="00000000" w:rsidP="00ED51F8">
      <w:r>
        <w:pict w14:anchorId="3E588F85">
          <v:rect id="_x0000_i1038" style="width:0;height:1.5pt" o:hralign="center" o:hrstd="t" o:hr="t" fillcolor="#a0a0a0" stroked="f"/>
        </w:pict>
      </w:r>
    </w:p>
    <w:p w14:paraId="7F49BF4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Exception Classification in Java</w:t>
      </w:r>
    </w:p>
    <w:p w14:paraId="4B3C154F" w14:textId="77777777" w:rsidR="00ED51F8" w:rsidRPr="00ED51F8" w:rsidRDefault="00ED51F8" w:rsidP="00ED51F8">
      <w:r w:rsidRPr="00ED51F8">
        <w:t>All exceptions in Java are divided into three major categories:</w:t>
      </w:r>
    </w:p>
    <w:p w14:paraId="5B0A4925" w14:textId="77777777" w:rsidR="00ED51F8" w:rsidRPr="00ED51F8" w:rsidRDefault="00ED51F8" w:rsidP="00ED51F8">
      <w:r w:rsidRPr="00ED51F8">
        <w:t>Checked Exceptions</w:t>
      </w:r>
      <w:r w:rsidRPr="00ED51F8">
        <w:br/>
        <w:t>Unchecked Exceptions</w:t>
      </w:r>
      <w:r w:rsidRPr="00ED51F8">
        <w:br/>
        <w:t>Errors</w:t>
      </w:r>
    </w:p>
    <w:p w14:paraId="34A4FB4A" w14:textId="77777777" w:rsidR="00ED51F8" w:rsidRPr="00ED51F8" w:rsidRDefault="00ED51F8" w:rsidP="00ED51F8">
      <w:r w:rsidRPr="00ED51F8">
        <w:t>Hierarchy Reminder:</w:t>
      </w:r>
    </w:p>
    <w:p w14:paraId="38492079" w14:textId="77777777" w:rsidR="00ED51F8" w:rsidRPr="00ED51F8" w:rsidRDefault="00ED51F8" w:rsidP="00ED51F8">
      <w:r w:rsidRPr="00ED51F8">
        <w:t>Throwable</w:t>
      </w:r>
      <w:r w:rsidRPr="00ED51F8">
        <w:br/>
        <w:t>→ Error</w:t>
      </w:r>
      <w:r w:rsidRPr="00ED51F8">
        <w:br/>
        <w:t>→ Exception</w:t>
      </w:r>
      <w:r w:rsidRPr="00ED51F8">
        <w:br/>
      </w:r>
      <w:r w:rsidRPr="00ED51F8">
        <w:t> </w:t>
      </w:r>
      <w:r w:rsidRPr="00ED51F8">
        <w:t> </w:t>
      </w:r>
      <w:r w:rsidRPr="00ED51F8">
        <w:t>→ Checked Exception</w:t>
      </w:r>
      <w:r w:rsidRPr="00ED51F8">
        <w:br/>
      </w:r>
      <w:r w:rsidRPr="00ED51F8">
        <w:t> </w:t>
      </w:r>
      <w:r w:rsidRPr="00ED51F8">
        <w:t> </w:t>
      </w:r>
      <w:r w:rsidRPr="00ED51F8">
        <w:t xml:space="preserve">→ </w:t>
      </w:r>
      <w:proofErr w:type="spellStart"/>
      <w:r w:rsidRPr="00ED51F8">
        <w:t>RuntimeException</w:t>
      </w:r>
      <w:proofErr w:type="spellEnd"/>
      <w:r w:rsidRPr="00ED51F8">
        <w:t xml:space="preserve"> (Unchecked Exception)</w:t>
      </w:r>
    </w:p>
    <w:p w14:paraId="686F8C95" w14:textId="77777777" w:rsidR="00ED51F8" w:rsidRPr="00ED51F8" w:rsidRDefault="00ED51F8" w:rsidP="00ED51F8">
      <w:r w:rsidRPr="00ED51F8">
        <w:t>Understanding this hierarchy is mandatory.</w:t>
      </w:r>
    </w:p>
    <w:p w14:paraId="1A712D09" w14:textId="77777777" w:rsidR="00ED51F8" w:rsidRPr="00ED51F8" w:rsidRDefault="00000000" w:rsidP="00ED51F8">
      <w:r>
        <w:pict w14:anchorId="6686B8E8">
          <v:rect id="_x0000_i1039" style="width:0;height:1.5pt" o:hralign="center" o:hrstd="t" o:hr="t" fillcolor="#a0a0a0" stroked="f"/>
        </w:pict>
      </w:r>
    </w:p>
    <w:p w14:paraId="02D9843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Checked Exceptions</w:t>
      </w:r>
    </w:p>
    <w:p w14:paraId="6DB30D6C" w14:textId="77777777" w:rsidR="00ED51F8" w:rsidRPr="00ED51F8" w:rsidRDefault="00ED51F8" w:rsidP="00ED51F8">
      <w:r w:rsidRPr="00ED51F8">
        <w:t>Definition</w:t>
      </w:r>
    </w:p>
    <w:p w14:paraId="0916CC58" w14:textId="77777777" w:rsidR="00ED51F8" w:rsidRPr="00ED51F8" w:rsidRDefault="00ED51F8" w:rsidP="00ED51F8">
      <w:r w:rsidRPr="00ED51F8">
        <w:t>Checked exceptions are exceptions that are checked at compile time.</w:t>
      </w:r>
    </w:p>
    <w:p w14:paraId="4AAA09EF" w14:textId="77777777" w:rsidR="00ED51F8" w:rsidRPr="00ED51F8" w:rsidRDefault="00ED51F8" w:rsidP="00ED51F8">
      <w:r w:rsidRPr="00ED51F8">
        <w:t>The compiler forces you to handle them using try-catch or throws.</w:t>
      </w:r>
    </w:p>
    <w:p w14:paraId="784BF7FA" w14:textId="77777777" w:rsidR="00ED51F8" w:rsidRPr="00ED51F8" w:rsidRDefault="00ED51F8" w:rsidP="00ED51F8">
      <w:r w:rsidRPr="00ED51F8">
        <w:t>If not handled, program will not compile.</w:t>
      </w:r>
    </w:p>
    <w:p w14:paraId="15753014" w14:textId="77777777" w:rsidR="00ED51F8" w:rsidRPr="00ED51F8" w:rsidRDefault="00ED51F8" w:rsidP="00ED51F8">
      <w:r w:rsidRPr="00ED51F8">
        <w:t>Why They Exist</w:t>
      </w:r>
    </w:p>
    <w:p w14:paraId="4BC2254A" w14:textId="77777777" w:rsidR="00ED51F8" w:rsidRPr="00ED51F8" w:rsidRDefault="00ED51F8" w:rsidP="00ED51F8">
      <w:r w:rsidRPr="00ED51F8">
        <w:t>To force developer to handle recoverable external failures.</w:t>
      </w:r>
    </w:p>
    <w:p w14:paraId="721D604C" w14:textId="77777777" w:rsidR="00ED51F8" w:rsidRPr="00ED51F8" w:rsidRDefault="00ED51F8" w:rsidP="00ED51F8">
      <w:r w:rsidRPr="00ED51F8">
        <w:t>Common Examples</w:t>
      </w:r>
    </w:p>
    <w:p w14:paraId="6C042A55" w14:textId="77777777" w:rsidR="00ED51F8" w:rsidRPr="00ED51F8" w:rsidRDefault="00ED51F8" w:rsidP="00ED51F8">
      <w:proofErr w:type="spellStart"/>
      <w:r w:rsidRPr="00ED51F8">
        <w:t>IOException</w:t>
      </w:r>
      <w:proofErr w:type="spellEnd"/>
      <w:r w:rsidRPr="00ED51F8">
        <w:br/>
      </w:r>
      <w:proofErr w:type="spellStart"/>
      <w:r w:rsidRPr="00ED51F8">
        <w:t>SQLException</w:t>
      </w:r>
      <w:proofErr w:type="spellEnd"/>
      <w:r w:rsidRPr="00ED51F8">
        <w:br/>
      </w:r>
      <w:proofErr w:type="spellStart"/>
      <w:r w:rsidRPr="00ED51F8">
        <w:t>FileNotFoundException</w:t>
      </w:r>
      <w:proofErr w:type="spellEnd"/>
      <w:r w:rsidRPr="00ED51F8">
        <w:br/>
      </w:r>
      <w:proofErr w:type="spellStart"/>
      <w:r w:rsidRPr="00ED51F8">
        <w:t>ClassNotFoundException</w:t>
      </w:r>
      <w:proofErr w:type="spellEnd"/>
    </w:p>
    <w:p w14:paraId="76D90047" w14:textId="77777777" w:rsidR="00ED51F8" w:rsidRPr="00ED51F8" w:rsidRDefault="00000000" w:rsidP="00ED51F8">
      <w:r>
        <w:pict w14:anchorId="59708315">
          <v:rect id="_x0000_i1040" style="width:0;height:1.5pt" o:hralign="center" o:hrstd="t" o:hr="t" fillcolor="#a0a0a0" stroked="f"/>
        </w:pict>
      </w:r>
    </w:p>
    <w:p w14:paraId="7DEC984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Example – File Handling</w:t>
      </w:r>
    </w:p>
    <w:p w14:paraId="789BD38E" w14:textId="77777777" w:rsidR="00ED51F8" w:rsidRPr="00ED51F8" w:rsidRDefault="00ED51F8" w:rsidP="00ED51F8">
      <w:r w:rsidRPr="00ED51F8">
        <w:t>Reading a file may fail if file does not exist.</w:t>
      </w:r>
    </w:p>
    <w:p w14:paraId="0D0FEC18" w14:textId="77777777" w:rsidR="00ED51F8" w:rsidRPr="00ED51F8" w:rsidRDefault="00ED51F8" w:rsidP="00ED51F8">
      <w:r w:rsidRPr="00ED51F8">
        <w:lastRenderedPageBreak/>
        <w:t xml:space="preserve">import </w:t>
      </w:r>
      <w:proofErr w:type="spellStart"/>
      <w:proofErr w:type="gramStart"/>
      <w:r w:rsidRPr="00ED51F8">
        <w:t>java.io.FileReader</w:t>
      </w:r>
      <w:proofErr w:type="spellEnd"/>
      <w:proofErr w:type="gramEnd"/>
      <w:r w:rsidRPr="00ED51F8">
        <w:t>;</w:t>
      </w:r>
      <w:r w:rsidRPr="00ED51F8">
        <w:br/>
        <w:t xml:space="preserve">import </w:t>
      </w:r>
      <w:proofErr w:type="spellStart"/>
      <w:proofErr w:type="gramStart"/>
      <w:r w:rsidRPr="00ED51F8">
        <w:t>java.io.IOException</w:t>
      </w:r>
      <w:proofErr w:type="spellEnd"/>
      <w:proofErr w:type="gram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CheckedExample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FileReader</w:t>
      </w:r>
      <w:proofErr w:type="spellEnd"/>
      <w:r w:rsidRPr="00ED51F8">
        <w:t xml:space="preserve"> reader = new </w:t>
      </w:r>
      <w:proofErr w:type="spellStart"/>
      <w:r w:rsidRPr="00ED51F8">
        <w:t>FileReader</w:t>
      </w:r>
      <w:proofErr w:type="spellEnd"/>
      <w:r w:rsidRPr="00ED51F8">
        <w:t>("data.txt");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</w:t>
      </w:r>
      <w:proofErr w:type="spellStart"/>
      <w:r w:rsidRPr="00ED51F8">
        <w:t>IOException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("File not found or cannot read");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36E111C9" w14:textId="77777777" w:rsidR="00ED51F8" w:rsidRPr="00ED51F8" w:rsidRDefault="00ED51F8" w:rsidP="00ED51F8">
      <w:r w:rsidRPr="00ED51F8">
        <w:t>If try-catch is removed, compiler gives error.</w:t>
      </w:r>
    </w:p>
    <w:p w14:paraId="73742748" w14:textId="77777777" w:rsidR="00ED51F8" w:rsidRPr="00ED51F8" w:rsidRDefault="00ED51F8" w:rsidP="00ED51F8">
      <w:r w:rsidRPr="00ED51F8">
        <w:t xml:space="preserve">This is checked exception </w:t>
      </w:r>
      <w:proofErr w:type="spellStart"/>
      <w:r w:rsidRPr="00ED51F8">
        <w:t>behavior</w:t>
      </w:r>
      <w:proofErr w:type="spellEnd"/>
      <w:r w:rsidRPr="00ED51F8">
        <w:t>.</w:t>
      </w:r>
    </w:p>
    <w:p w14:paraId="4A13D823" w14:textId="77777777" w:rsidR="00ED51F8" w:rsidRPr="00ED51F8" w:rsidRDefault="00000000" w:rsidP="00ED51F8">
      <w:r>
        <w:pict w14:anchorId="4C619E8F">
          <v:rect id="_x0000_i1041" style="width:0;height:1.5pt" o:hralign="center" o:hrstd="t" o:hr="t" fillcolor="#a0a0a0" stroked="f"/>
        </w:pict>
      </w:r>
    </w:p>
    <w:p w14:paraId="76578E9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Enterprise Use Case</w:t>
      </w:r>
    </w:p>
    <w:p w14:paraId="1806AC9F" w14:textId="77777777" w:rsidR="00ED51F8" w:rsidRPr="00ED51F8" w:rsidRDefault="00ED51F8" w:rsidP="00ED51F8">
      <w:r w:rsidRPr="00ED51F8">
        <w:t>Reading configuration files</w:t>
      </w:r>
      <w:r w:rsidRPr="00ED51F8">
        <w:br/>
        <w:t>Connecting to database</w:t>
      </w:r>
      <w:r w:rsidRPr="00ED51F8">
        <w:br/>
        <w:t>Calling external APIs</w:t>
      </w:r>
      <w:r w:rsidRPr="00ED51F8">
        <w:br/>
        <w:t>Network operations</w:t>
      </w:r>
    </w:p>
    <w:p w14:paraId="53192135" w14:textId="77777777" w:rsidR="00ED51F8" w:rsidRPr="00ED51F8" w:rsidRDefault="00ED51F8" w:rsidP="00ED51F8">
      <w:r w:rsidRPr="00ED51F8">
        <w:t>These are external resources. They may fail.</w:t>
      </w:r>
    </w:p>
    <w:p w14:paraId="061BD91B" w14:textId="77777777" w:rsidR="00ED51F8" w:rsidRPr="00ED51F8" w:rsidRDefault="00ED51F8" w:rsidP="00ED51F8">
      <w:r w:rsidRPr="00ED51F8">
        <w:t>Java forces handling to prevent silent failures.</w:t>
      </w:r>
    </w:p>
    <w:p w14:paraId="75649508" w14:textId="77777777" w:rsidR="00ED51F8" w:rsidRPr="00ED51F8" w:rsidRDefault="00000000" w:rsidP="00ED51F8">
      <w:r>
        <w:pict w14:anchorId="580CBD4C">
          <v:rect id="_x0000_i1042" style="width:0;height:1.5pt" o:hralign="center" o:hrstd="t" o:hr="t" fillcolor="#a0a0a0" stroked="f"/>
        </w:pict>
      </w:r>
    </w:p>
    <w:p w14:paraId="2EB644E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Unchecked Exceptions</w:t>
      </w:r>
    </w:p>
    <w:p w14:paraId="217E0219" w14:textId="77777777" w:rsidR="00ED51F8" w:rsidRPr="00ED51F8" w:rsidRDefault="00ED51F8" w:rsidP="00ED51F8">
      <w:r w:rsidRPr="00ED51F8">
        <w:t>Definition</w:t>
      </w:r>
    </w:p>
    <w:p w14:paraId="7A234B0D" w14:textId="77777777" w:rsidR="00ED51F8" w:rsidRPr="00ED51F8" w:rsidRDefault="00ED51F8" w:rsidP="00ED51F8">
      <w:r w:rsidRPr="00ED51F8">
        <w:t>Unchecked exceptions occur at runtime and are not checked by compiler.</w:t>
      </w:r>
    </w:p>
    <w:p w14:paraId="370326FC" w14:textId="77777777" w:rsidR="00ED51F8" w:rsidRPr="00ED51F8" w:rsidRDefault="00ED51F8" w:rsidP="00ED51F8">
      <w:r w:rsidRPr="00ED51F8">
        <w:t xml:space="preserve">They extend </w:t>
      </w:r>
      <w:proofErr w:type="spellStart"/>
      <w:r w:rsidRPr="00ED51F8">
        <w:t>RuntimeException</w:t>
      </w:r>
      <w:proofErr w:type="spellEnd"/>
      <w:r w:rsidRPr="00ED51F8">
        <w:t>.</w:t>
      </w:r>
    </w:p>
    <w:p w14:paraId="0EFB75BB" w14:textId="77777777" w:rsidR="00ED51F8" w:rsidRPr="00ED51F8" w:rsidRDefault="00ED51F8" w:rsidP="00ED51F8">
      <w:r w:rsidRPr="00ED51F8">
        <w:t>Compiler does not force you to handle them.</w:t>
      </w:r>
    </w:p>
    <w:p w14:paraId="5FE034CA" w14:textId="77777777" w:rsidR="00ED51F8" w:rsidRPr="00ED51F8" w:rsidRDefault="00ED51F8" w:rsidP="00ED51F8">
      <w:r w:rsidRPr="00ED51F8">
        <w:t>Why They Exist</w:t>
      </w:r>
    </w:p>
    <w:p w14:paraId="37560984" w14:textId="77777777" w:rsidR="00ED51F8" w:rsidRPr="00ED51F8" w:rsidRDefault="00ED51F8" w:rsidP="00ED51F8">
      <w:r w:rsidRPr="00ED51F8">
        <w:t>They represent programming errors.</w:t>
      </w:r>
    </w:p>
    <w:p w14:paraId="7AB7E883" w14:textId="77777777" w:rsidR="00ED51F8" w:rsidRPr="00ED51F8" w:rsidRDefault="00ED51F8" w:rsidP="00ED51F8">
      <w:r w:rsidRPr="00ED51F8">
        <w:lastRenderedPageBreak/>
        <w:t>Common Examples</w:t>
      </w:r>
    </w:p>
    <w:p w14:paraId="7C5FE871" w14:textId="77777777" w:rsidR="00ED51F8" w:rsidRPr="00ED51F8" w:rsidRDefault="00ED51F8" w:rsidP="00ED51F8">
      <w:proofErr w:type="spellStart"/>
      <w:r w:rsidRPr="00ED51F8">
        <w:t>NullPointerException</w:t>
      </w:r>
      <w:proofErr w:type="spellEnd"/>
      <w:r w:rsidRPr="00ED51F8">
        <w:br/>
      </w:r>
      <w:proofErr w:type="spellStart"/>
      <w:r w:rsidRPr="00ED51F8">
        <w:t>ArithmeticException</w:t>
      </w:r>
      <w:proofErr w:type="spellEnd"/>
      <w:r w:rsidRPr="00ED51F8">
        <w:br/>
      </w:r>
      <w:proofErr w:type="spellStart"/>
      <w:r w:rsidRPr="00ED51F8">
        <w:t>ArrayIndexOutOfBoundsException</w:t>
      </w:r>
      <w:proofErr w:type="spellEnd"/>
      <w:r w:rsidRPr="00ED51F8">
        <w:br/>
      </w:r>
      <w:proofErr w:type="spellStart"/>
      <w:r w:rsidRPr="00ED51F8">
        <w:t>IllegalArgumentException</w:t>
      </w:r>
      <w:proofErr w:type="spellEnd"/>
    </w:p>
    <w:p w14:paraId="066524D3" w14:textId="77777777" w:rsidR="00ED51F8" w:rsidRPr="00ED51F8" w:rsidRDefault="00000000" w:rsidP="00ED51F8">
      <w:r>
        <w:pict w14:anchorId="7BC6F548">
          <v:rect id="_x0000_i1043" style="width:0;height:1.5pt" o:hralign="center" o:hrstd="t" o:hr="t" fillcolor="#a0a0a0" stroked="f"/>
        </w:pict>
      </w:r>
    </w:p>
    <w:p w14:paraId="71426A2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Example – Null Pointer</w:t>
      </w:r>
    </w:p>
    <w:p w14:paraId="1BF00AAE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UncheckedExample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String name = null;</w:t>
      </w:r>
      <w:r w:rsidRPr="00ED51F8">
        <w:br/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</w:t>
      </w:r>
      <w:proofErr w:type="spellStart"/>
      <w:proofErr w:type="gramStart"/>
      <w:r w:rsidRPr="00ED51F8">
        <w:t>name.length</w:t>
      </w:r>
      <w:proofErr w:type="spellEnd"/>
      <w:proofErr w:type="gramEnd"/>
      <w:r w:rsidRPr="00ED51F8">
        <w:t>()</w:t>
      </w:r>
      <w:proofErr w:type="gramStart"/>
      <w:r w:rsidRPr="00ED51F8">
        <w:t>);  /</w:t>
      </w:r>
      <w:proofErr w:type="gramEnd"/>
      <w:r w:rsidRPr="00ED51F8">
        <w:t xml:space="preserve">/ </w:t>
      </w:r>
      <w:proofErr w:type="spellStart"/>
      <w:r w:rsidRPr="00ED51F8">
        <w:t>NullPointerException</w:t>
      </w:r>
      <w:proofErr w:type="spell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62D66FE1" w14:textId="77777777" w:rsidR="00ED51F8" w:rsidRPr="00ED51F8" w:rsidRDefault="00ED51F8" w:rsidP="00ED51F8">
      <w:r w:rsidRPr="00ED51F8">
        <w:t>Compiler does not warn.</w:t>
      </w:r>
    </w:p>
    <w:p w14:paraId="578EED31" w14:textId="77777777" w:rsidR="00ED51F8" w:rsidRPr="00ED51F8" w:rsidRDefault="00ED51F8" w:rsidP="00ED51F8">
      <w:r w:rsidRPr="00ED51F8">
        <w:t>Crash happens at runtime.</w:t>
      </w:r>
    </w:p>
    <w:p w14:paraId="212E6491" w14:textId="77777777" w:rsidR="00ED51F8" w:rsidRPr="00ED51F8" w:rsidRDefault="00000000" w:rsidP="00ED51F8">
      <w:r>
        <w:pict w14:anchorId="1ABCC1D8">
          <v:rect id="_x0000_i1044" style="width:0;height:1.5pt" o:hralign="center" o:hrstd="t" o:hr="t" fillcolor="#a0a0a0" stroked="f"/>
        </w:pict>
      </w:r>
    </w:p>
    <w:p w14:paraId="0BD4DA8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Enterprise Use Case</w:t>
      </w:r>
    </w:p>
    <w:p w14:paraId="7FCF59CE" w14:textId="77777777" w:rsidR="00ED51F8" w:rsidRPr="00ED51F8" w:rsidRDefault="00ED51F8" w:rsidP="00ED51F8">
      <w:r w:rsidRPr="00ED51F8">
        <w:t>Wrong logic</w:t>
      </w:r>
      <w:r w:rsidRPr="00ED51F8">
        <w:br/>
        <w:t>Missing validation</w:t>
      </w:r>
      <w:r w:rsidRPr="00ED51F8">
        <w:br/>
        <w:t>Incorrect method calls</w:t>
      </w:r>
    </w:p>
    <w:p w14:paraId="50B536F6" w14:textId="77777777" w:rsidR="00ED51F8" w:rsidRPr="00ED51F8" w:rsidRDefault="00ED51F8" w:rsidP="00ED51F8">
      <w:r w:rsidRPr="00ED51F8">
        <w:t>These are developer mistakes, not external failures.</w:t>
      </w:r>
    </w:p>
    <w:p w14:paraId="530A5069" w14:textId="77777777" w:rsidR="00ED51F8" w:rsidRPr="00ED51F8" w:rsidRDefault="00000000" w:rsidP="00ED51F8">
      <w:r>
        <w:pict w14:anchorId="56654A84">
          <v:rect id="_x0000_i1045" style="width:0;height:1.5pt" o:hralign="center" o:hrstd="t" o:hr="t" fillcolor="#a0a0a0" stroked="f"/>
        </w:pict>
      </w:r>
    </w:p>
    <w:p w14:paraId="4DBBAC3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Error</w:t>
      </w:r>
    </w:p>
    <w:p w14:paraId="33CA1B7C" w14:textId="77777777" w:rsidR="00ED51F8" w:rsidRPr="00ED51F8" w:rsidRDefault="00ED51F8" w:rsidP="00ED51F8">
      <w:r w:rsidRPr="00ED51F8">
        <w:t>Definition</w:t>
      </w:r>
    </w:p>
    <w:p w14:paraId="6B8D40A8" w14:textId="77777777" w:rsidR="00ED51F8" w:rsidRPr="00ED51F8" w:rsidRDefault="00ED51F8" w:rsidP="00ED51F8">
      <w:r w:rsidRPr="00ED51F8">
        <w:t>Errors are serious system-level failures.</w:t>
      </w:r>
    </w:p>
    <w:p w14:paraId="24F65A5B" w14:textId="77777777" w:rsidR="00ED51F8" w:rsidRPr="00ED51F8" w:rsidRDefault="00ED51F8" w:rsidP="00ED51F8">
      <w:r w:rsidRPr="00ED51F8">
        <w:t>They are not meant to be handled by application code.</w:t>
      </w:r>
    </w:p>
    <w:p w14:paraId="19F50923" w14:textId="77777777" w:rsidR="00ED51F8" w:rsidRPr="00ED51F8" w:rsidRDefault="00ED51F8" w:rsidP="00ED51F8">
      <w:r w:rsidRPr="00ED51F8">
        <w:t>Examples</w:t>
      </w:r>
    </w:p>
    <w:p w14:paraId="686C4068" w14:textId="77777777" w:rsidR="00ED51F8" w:rsidRPr="00ED51F8" w:rsidRDefault="00ED51F8" w:rsidP="00ED51F8">
      <w:proofErr w:type="spellStart"/>
      <w:r w:rsidRPr="00ED51F8">
        <w:t>OutOfMemoryError</w:t>
      </w:r>
      <w:proofErr w:type="spellEnd"/>
      <w:r w:rsidRPr="00ED51F8">
        <w:br/>
      </w:r>
      <w:proofErr w:type="spellStart"/>
      <w:r w:rsidRPr="00ED51F8">
        <w:t>StackOverflowError</w:t>
      </w:r>
      <w:proofErr w:type="spellEnd"/>
      <w:r w:rsidRPr="00ED51F8">
        <w:br/>
      </w:r>
      <w:proofErr w:type="spellStart"/>
      <w:r w:rsidRPr="00ED51F8">
        <w:t>VirtualMachineError</w:t>
      </w:r>
      <w:proofErr w:type="spellEnd"/>
    </w:p>
    <w:p w14:paraId="1BEFB491" w14:textId="77777777" w:rsidR="00ED51F8" w:rsidRPr="00ED51F8" w:rsidRDefault="00000000" w:rsidP="00ED51F8">
      <w:r>
        <w:lastRenderedPageBreak/>
        <w:pict w14:anchorId="06E89BFF">
          <v:rect id="_x0000_i1046" style="width:0;height:1.5pt" o:hralign="center" o:hrstd="t" o:hr="t" fillcolor="#a0a0a0" stroked="f"/>
        </w:pict>
      </w:r>
    </w:p>
    <w:p w14:paraId="55EEEFE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 xml:space="preserve">Real-Time Example – </w:t>
      </w:r>
      <w:proofErr w:type="spellStart"/>
      <w:r w:rsidRPr="00ED51F8">
        <w:rPr>
          <w:b/>
          <w:bCs/>
        </w:rPr>
        <w:t>StackOverflow</w:t>
      </w:r>
      <w:proofErr w:type="spellEnd"/>
    </w:p>
    <w:p w14:paraId="6C4A0F9B" w14:textId="11E3789B" w:rsidR="00C130C4" w:rsidRDefault="00ED51F8" w:rsidP="00ED51F8">
      <w:r w:rsidRPr="00ED51F8">
        <w:t xml:space="preserve">public class </w:t>
      </w:r>
      <w:proofErr w:type="spellStart"/>
      <w:r w:rsidRPr="00ED51F8">
        <w:t>ErrorExample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</w:t>
      </w:r>
      <w:proofErr w:type="gramStart"/>
      <w:r w:rsidRPr="00ED51F8">
        <w:t>recursive(</w:t>
      </w:r>
      <w:proofErr w:type="gramEnd"/>
      <w:r w:rsidRPr="00ED51F8">
        <w:t>)</w:t>
      </w:r>
      <w:r w:rsidR="00C130C4">
        <w:t xml:space="preserve"> throws Exception</w:t>
      </w:r>
      <w:r w:rsidRPr="00ED51F8">
        <w:t xml:space="preserve"> {</w:t>
      </w:r>
      <w:r w:rsidRPr="00ED51F8">
        <w:br/>
        <w:t xml:space="preserve">       </w:t>
      </w:r>
      <w:r w:rsidR="00C130C4">
        <w:tab/>
        <w:t>//</w:t>
      </w:r>
      <w:proofErr w:type="gramStart"/>
      <w:r w:rsidR="00C130C4">
        <w:t>try{</w:t>
      </w:r>
      <w:proofErr w:type="gramEnd"/>
    </w:p>
    <w:p w14:paraId="3D8A4ADB" w14:textId="77777777" w:rsidR="00C130C4" w:rsidRDefault="00ED51F8" w:rsidP="00C130C4">
      <w:pPr>
        <w:ind w:firstLine="720"/>
      </w:pPr>
      <w:r w:rsidRPr="00ED51F8">
        <w:t xml:space="preserve"> </w:t>
      </w:r>
      <w:proofErr w:type="gramStart"/>
      <w:r w:rsidRPr="00ED51F8">
        <w:t>recursive(</w:t>
      </w:r>
      <w:proofErr w:type="gramEnd"/>
      <w:r w:rsidRPr="00ED51F8">
        <w:t>);</w:t>
      </w:r>
    </w:p>
    <w:p w14:paraId="59132825" w14:textId="18063874" w:rsidR="00C130C4" w:rsidRDefault="00C130C4" w:rsidP="00C130C4">
      <w:pPr>
        <w:ind w:left="720"/>
      </w:pPr>
      <w:r>
        <w:t>/</w:t>
      </w:r>
      <w:proofErr w:type="gramStart"/>
      <w:r>
        <w:t>/}catch</w:t>
      </w:r>
      <w:proofErr w:type="gramEnd"/>
      <w:r>
        <w:t xml:space="preserve">(Exception </w:t>
      </w:r>
      <w:proofErr w:type="gramStart"/>
      <w:r>
        <w:t>e){</w:t>
      </w:r>
      <w:proofErr w:type="gramEnd"/>
      <w:r>
        <w:t>}</w:t>
      </w:r>
    </w:p>
    <w:p w14:paraId="51AB09C4" w14:textId="12515478" w:rsidR="00C130C4" w:rsidRDefault="00ED51F8" w:rsidP="00C130C4">
      <w:pPr>
        <w:ind w:left="720"/>
      </w:pPr>
      <w:r w:rsidRPr="00ED51F8">
        <w:t>}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 xml:space="preserve">) </w:t>
      </w:r>
      <w:r w:rsidR="00C130C4">
        <w:t xml:space="preserve">throws </w:t>
      </w:r>
      <w:proofErr w:type="gramStart"/>
      <w:r w:rsidR="00C130C4">
        <w:t>Exception</w:t>
      </w:r>
      <w:r w:rsidRPr="00ED51F8">
        <w:t>{</w:t>
      </w:r>
      <w:proofErr w:type="gramEnd"/>
      <w:r w:rsidRPr="00ED51F8">
        <w:br/>
        <w:t xml:space="preserve">        </w:t>
      </w:r>
      <w:r w:rsidR="00C130C4">
        <w:t>//</w:t>
      </w:r>
      <w:proofErr w:type="gramStart"/>
      <w:r w:rsidR="00C130C4">
        <w:t>try{</w:t>
      </w:r>
      <w:proofErr w:type="gramEnd"/>
    </w:p>
    <w:p w14:paraId="636624AB" w14:textId="77777777" w:rsidR="00C130C4" w:rsidRDefault="00ED51F8" w:rsidP="00C130C4">
      <w:pPr>
        <w:ind w:left="720" w:firstLine="720"/>
      </w:pPr>
      <w:proofErr w:type="gramStart"/>
      <w:r w:rsidRPr="00ED51F8">
        <w:t>recursive(</w:t>
      </w:r>
      <w:proofErr w:type="gramEnd"/>
      <w:r w:rsidRPr="00ED51F8">
        <w:t>);</w:t>
      </w:r>
    </w:p>
    <w:p w14:paraId="4A76207F" w14:textId="3236696E" w:rsidR="00ED51F8" w:rsidRPr="00ED51F8" w:rsidRDefault="00C130C4" w:rsidP="00C130C4">
      <w:pPr>
        <w:ind w:left="720" w:firstLine="720"/>
      </w:pPr>
      <w:r>
        <w:t>/</w:t>
      </w:r>
      <w:proofErr w:type="gramStart"/>
      <w:r>
        <w:t>/}catch</w:t>
      </w:r>
      <w:proofErr w:type="gramEnd"/>
      <w:r>
        <w:t xml:space="preserve">(Exception </w:t>
      </w:r>
      <w:proofErr w:type="gramStart"/>
      <w:r>
        <w:t>e){</w:t>
      </w:r>
      <w:proofErr w:type="gramEnd"/>
      <w:r>
        <w:t>}</w:t>
      </w:r>
      <w:r w:rsidR="00ED51F8" w:rsidRPr="00ED51F8">
        <w:br/>
        <w:t xml:space="preserve">  </w:t>
      </w:r>
      <w:proofErr w:type="gramStart"/>
      <w:r w:rsidR="00ED51F8" w:rsidRPr="00ED51F8">
        <w:t xml:space="preserve">  }</w:t>
      </w:r>
      <w:proofErr w:type="gramEnd"/>
      <w:r w:rsidR="00ED51F8" w:rsidRPr="00ED51F8">
        <w:br/>
        <w:t>}</w:t>
      </w:r>
    </w:p>
    <w:p w14:paraId="30C98F17" w14:textId="77777777" w:rsidR="00ED51F8" w:rsidRPr="00ED51F8" w:rsidRDefault="00ED51F8" w:rsidP="00ED51F8">
      <w:r w:rsidRPr="00ED51F8">
        <w:t xml:space="preserve">Program crashes with </w:t>
      </w:r>
      <w:proofErr w:type="spellStart"/>
      <w:r w:rsidRPr="00ED51F8">
        <w:t>StackOverflowError</w:t>
      </w:r>
      <w:proofErr w:type="spellEnd"/>
      <w:r w:rsidRPr="00ED51F8">
        <w:t>.</w:t>
      </w:r>
    </w:p>
    <w:p w14:paraId="3F832EDC" w14:textId="77777777" w:rsidR="00ED51F8" w:rsidRPr="00ED51F8" w:rsidRDefault="00ED51F8" w:rsidP="00ED51F8">
      <w:r w:rsidRPr="00ED51F8">
        <w:t>Cannot realistically recover.</w:t>
      </w:r>
    </w:p>
    <w:p w14:paraId="26A98F08" w14:textId="77777777" w:rsidR="00ED51F8" w:rsidRPr="00ED51F8" w:rsidRDefault="00000000" w:rsidP="00ED51F8">
      <w:r>
        <w:pict w14:anchorId="24B54AA6">
          <v:rect id="_x0000_i1047" style="width:0;height:1.5pt" o:hralign="center" o:hrstd="t" o:hr="t" fillcolor="#a0a0a0" stroked="f"/>
        </w:pict>
      </w:r>
    </w:p>
    <w:p w14:paraId="51E0E8F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Checked vs Unchecked – Comparison</w:t>
      </w:r>
    </w:p>
    <w:p w14:paraId="3C563B60" w14:textId="77777777" w:rsidR="00ED51F8" w:rsidRPr="00ED51F8" w:rsidRDefault="00ED51F8" w:rsidP="00ED51F8">
      <w:r w:rsidRPr="00ED51F8">
        <w:t>Checked</w:t>
      </w:r>
      <w:r w:rsidRPr="00ED51F8">
        <w:br/>
        <w:t>Compile-time</w:t>
      </w:r>
      <w:r w:rsidRPr="00ED51F8">
        <w:br/>
        <w:t>Must handle</w:t>
      </w:r>
      <w:r w:rsidRPr="00ED51F8">
        <w:br/>
        <w:t>External failures</w:t>
      </w:r>
      <w:r w:rsidRPr="00ED51F8">
        <w:br/>
        <w:t>Recoverable</w:t>
      </w:r>
    </w:p>
    <w:p w14:paraId="53309E14" w14:textId="77777777" w:rsidR="00ED51F8" w:rsidRPr="00ED51F8" w:rsidRDefault="00ED51F8" w:rsidP="00ED51F8">
      <w:r w:rsidRPr="00ED51F8">
        <w:t>Unchecked</w:t>
      </w:r>
      <w:r w:rsidRPr="00ED51F8">
        <w:br/>
        <w:t>Runtime</w:t>
      </w:r>
      <w:r w:rsidRPr="00ED51F8">
        <w:br/>
        <w:t>Optional handling</w:t>
      </w:r>
      <w:r w:rsidRPr="00ED51F8">
        <w:br/>
        <w:t>Programming mistakes</w:t>
      </w:r>
      <w:r w:rsidRPr="00ED51F8">
        <w:br/>
        <w:t>Usually not recoverable</w:t>
      </w:r>
    </w:p>
    <w:p w14:paraId="0B2D34B1" w14:textId="77777777" w:rsidR="00ED51F8" w:rsidRPr="00ED51F8" w:rsidRDefault="00ED51F8" w:rsidP="00ED51F8">
      <w:r w:rsidRPr="00ED51F8">
        <w:t>Error</w:t>
      </w:r>
      <w:r w:rsidRPr="00ED51F8">
        <w:br/>
        <w:t>System-level</w:t>
      </w:r>
      <w:r w:rsidRPr="00ED51F8">
        <w:br/>
        <w:t>Not meant to handle</w:t>
      </w:r>
    </w:p>
    <w:p w14:paraId="604B3275" w14:textId="77777777" w:rsidR="00ED51F8" w:rsidRPr="00ED51F8" w:rsidRDefault="00000000" w:rsidP="00ED51F8">
      <w:r>
        <w:pict w14:anchorId="59FD80F2">
          <v:rect id="_x0000_i1048" style="width:0;height:1.5pt" o:hralign="center" o:hrstd="t" o:hr="t" fillcolor="#a0a0a0" stroked="f"/>
        </w:pict>
      </w:r>
    </w:p>
    <w:p w14:paraId="3FDB894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6. Design Philosophy</w:t>
      </w:r>
    </w:p>
    <w:p w14:paraId="642E02F1" w14:textId="77777777" w:rsidR="00ED51F8" w:rsidRPr="00ED51F8" w:rsidRDefault="00ED51F8" w:rsidP="00ED51F8">
      <w:r w:rsidRPr="00ED51F8">
        <w:t>When designing APIs:</w:t>
      </w:r>
    </w:p>
    <w:p w14:paraId="5433C073" w14:textId="77777777" w:rsidR="00ED51F8" w:rsidRPr="00ED51F8" w:rsidRDefault="00ED51F8" w:rsidP="00ED51F8">
      <w:r w:rsidRPr="00ED51F8">
        <w:t>Use checked exceptions</w:t>
      </w:r>
      <w:r w:rsidRPr="00ED51F8">
        <w:br/>
        <w:t>When caller must take action</w:t>
      </w:r>
    </w:p>
    <w:p w14:paraId="606AE101" w14:textId="77777777" w:rsidR="00ED51F8" w:rsidRPr="00ED51F8" w:rsidRDefault="00ED51F8" w:rsidP="00ED51F8">
      <w:r w:rsidRPr="00ED51F8">
        <w:t>Use unchecked exceptions</w:t>
      </w:r>
      <w:r w:rsidRPr="00ED51F8">
        <w:br/>
        <w:t>When error is due to programming mistake</w:t>
      </w:r>
    </w:p>
    <w:p w14:paraId="7F46CC69" w14:textId="77777777" w:rsidR="00ED51F8" w:rsidRPr="00ED51F8" w:rsidRDefault="00000000" w:rsidP="00ED51F8">
      <w:r>
        <w:pict w14:anchorId="6D48980E">
          <v:rect id="_x0000_i1049" style="width:0;height:1.5pt" o:hralign="center" o:hrstd="t" o:hr="t" fillcolor="#a0a0a0" stroked="f"/>
        </w:pict>
      </w:r>
    </w:p>
    <w:p w14:paraId="5A1CCB4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 Enterprise Scenario</w:t>
      </w:r>
    </w:p>
    <w:p w14:paraId="1DB07695" w14:textId="77777777" w:rsidR="00ED51F8" w:rsidRPr="00ED51F8" w:rsidRDefault="00ED51F8" w:rsidP="00ED51F8">
      <w:r w:rsidRPr="00ED51F8">
        <w:t>Bank withdrawal method</w:t>
      </w:r>
    </w:p>
    <w:p w14:paraId="15C206A7" w14:textId="77777777" w:rsidR="00ED51F8" w:rsidRPr="00ED51F8" w:rsidRDefault="00ED51F8" w:rsidP="00ED51F8">
      <w:r w:rsidRPr="00ED51F8">
        <w:t>If insufficient balance</w:t>
      </w:r>
      <w:r w:rsidRPr="00ED51F8">
        <w:br/>
        <w:t>Should we use checked or unchecked?</w:t>
      </w:r>
    </w:p>
    <w:p w14:paraId="4F85E3F2" w14:textId="77777777" w:rsidR="00ED51F8" w:rsidRPr="00ED51F8" w:rsidRDefault="00ED51F8" w:rsidP="00ED51F8">
      <w:r w:rsidRPr="00ED51F8">
        <w:t>Better approach:</w:t>
      </w:r>
    </w:p>
    <w:p w14:paraId="5E86AC5B" w14:textId="77777777" w:rsidR="00ED51F8" w:rsidRPr="00ED51F8" w:rsidRDefault="00ED51F8" w:rsidP="00ED51F8">
      <w:r w:rsidRPr="00ED51F8">
        <w:t xml:space="preserve">Throw unchecked </w:t>
      </w:r>
      <w:proofErr w:type="spellStart"/>
      <w:r w:rsidRPr="00ED51F8">
        <w:t>IllegalArgumentException</w:t>
      </w:r>
      <w:proofErr w:type="spellEnd"/>
      <w:r w:rsidRPr="00ED51F8">
        <w:br/>
        <w:t>Because caller passed invalid request.</w:t>
      </w:r>
    </w:p>
    <w:p w14:paraId="6F8EF90B" w14:textId="77777777" w:rsidR="00ED51F8" w:rsidRPr="00ED51F8" w:rsidRDefault="00000000" w:rsidP="00ED51F8">
      <w:r>
        <w:pict w14:anchorId="14FE509E">
          <v:rect id="_x0000_i1050" style="width:0;height:1.5pt" o:hralign="center" o:hrstd="t" o:hr="t" fillcolor="#a0a0a0" stroked="f"/>
        </w:pict>
      </w:r>
    </w:p>
    <w:p w14:paraId="5AF520F7" w14:textId="77777777" w:rsidR="00ED51F8" w:rsidRPr="00ED51F8" w:rsidRDefault="00ED51F8" w:rsidP="00ED51F8">
      <w:r w:rsidRPr="00ED51F8">
        <w:t>Example:</w:t>
      </w:r>
    </w:p>
    <w:p w14:paraId="08FE9B3F" w14:textId="77777777" w:rsidR="00ED51F8" w:rsidRPr="00ED51F8" w:rsidRDefault="00ED51F8" w:rsidP="00ED51F8">
      <w:r w:rsidRPr="00ED51F8">
        <w:t xml:space="preserve">public void </w:t>
      </w:r>
      <w:proofErr w:type="gramStart"/>
      <w:r w:rsidRPr="00ED51F8">
        <w:t>withdraw(</w:t>
      </w:r>
      <w:proofErr w:type="gramEnd"/>
      <w:r w:rsidRPr="00ED51F8">
        <w:t>double amount) {</w:t>
      </w:r>
      <w:r w:rsidRPr="00ED51F8">
        <w:br/>
      </w:r>
      <w:r w:rsidRPr="00ED51F8">
        <w:br/>
        <w:t xml:space="preserve">    if (amount &lt;= 0) {</w:t>
      </w:r>
      <w:r w:rsidRPr="00ED51F8">
        <w:br/>
        <w:t xml:space="preserve">        </w:t>
      </w:r>
      <w:r w:rsidRPr="009531F3">
        <w:rPr>
          <w:highlight w:val="yellow"/>
        </w:rPr>
        <w:t>throw new</w:t>
      </w:r>
      <w:r w:rsidRPr="00ED51F8">
        <w:t xml:space="preserve"> </w:t>
      </w:r>
      <w:proofErr w:type="spellStart"/>
      <w:proofErr w:type="gramStart"/>
      <w:r w:rsidRPr="00ED51F8">
        <w:t>IllegalArgumentException</w:t>
      </w:r>
      <w:proofErr w:type="spellEnd"/>
      <w:r w:rsidRPr="00ED51F8">
        <w:t>(</w:t>
      </w:r>
      <w:proofErr w:type="gramEnd"/>
      <w:r w:rsidRPr="00ED51F8">
        <w:t>"Invalid amount");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2A966880" w14:textId="77777777" w:rsidR="00ED51F8" w:rsidRPr="00ED51F8" w:rsidRDefault="00ED51F8" w:rsidP="00ED51F8">
      <w:r w:rsidRPr="00ED51F8">
        <w:t>No compiler enforcement.</w:t>
      </w:r>
    </w:p>
    <w:p w14:paraId="6733BB35" w14:textId="77777777" w:rsidR="00ED51F8" w:rsidRPr="00ED51F8" w:rsidRDefault="00ED51F8" w:rsidP="00ED51F8">
      <w:r w:rsidRPr="00ED51F8">
        <w:t>But program fails safely.</w:t>
      </w:r>
    </w:p>
    <w:p w14:paraId="46A1CFBF" w14:textId="77777777" w:rsidR="00ED51F8" w:rsidRPr="00ED51F8" w:rsidRDefault="00000000" w:rsidP="00ED51F8">
      <w:r>
        <w:pict w14:anchorId="7B6776DD">
          <v:rect id="_x0000_i1051" style="width:0;height:1.5pt" o:hralign="center" o:hrstd="t" o:hr="t" fillcolor="#a0a0a0" stroked="f"/>
        </w:pict>
      </w:r>
    </w:p>
    <w:p w14:paraId="48ABB70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Common Interview Questions</w:t>
      </w:r>
    </w:p>
    <w:p w14:paraId="7E98EC1E" w14:textId="77777777" w:rsidR="00ED51F8" w:rsidRPr="00ED51F8" w:rsidRDefault="00ED51F8" w:rsidP="00ED51F8">
      <w:r w:rsidRPr="00ED51F8">
        <w:t>Difference between checked and unchecked</w:t>
      </w:r>
      <w:r w:rsidRPr="00ED51F8">
        <w:br/>
        <w:t xml:space="preserve">Why </w:t>
      </w:r>
      <w:proofErr w:type="spellStart"/>
      <w:r w:rsidRPr="00ED51F8">
        <w:t>RuntimeException</w:t>
      </w:r>
      <w:proofErr w:type="spellEnd"/>
      <w:r w:rsidRPr="00ED51F8">
        <w:t xml:space="preserve"> exists</w:t>
      </w:r>
      <w:r w:rsidRPr="00ED51F8">
        <w:br/>
        <w:t>Can we catch Error</w:t>
      </w:r>
      <w:r w:rsidRPr="00ED51F8">
        <w:br/>
        <w:t xml:space="preserve">Is </w:t>
      </w:r>
      <w:proofErr w:type="spellStart"/>
      <w:r w:rsidRPr="00ED51F8">
        <w:t>IOException</w:t>
      </w:r>
      <w:proofErr w:type="spellEnd"/>
      <w:r w:rsidRPr="00ED51F8">
        <w:t xml:space="preserve"> checked</w:t>
      </w:r>
      <w:r w:rsidRPr="00ED51F8">
        <w:br/>
        <w:t xml:space="preserve">Why </w:t>
      </w:r>
      <w:proofErr w:type="spellStart"/>
      <w:r w:rsidRPr="00ED51F8">
        <w:t>NullPointerException</w:t>
      </w:r>
      <w:proofErr w:type="spellEnd"/>
      <w:r w:rsidRPr="00ED51F8">
        <w:t xml:space="preserve"> is unchecked</w:t>
      </w:r>
    </w:p>
    <w:p w14:paraId="4BA728AB" w14:textId="77777777" w:rsidR="00ED51F8" w:rsidRPr="00ED51F8" w:rsidRDefault="00000000" w:rsidP="00ED51F8">
      <w:r>
        <w:pict w14:anchorId="4B4808B3">
          <v:rect id="_x0000_i1052" style="width:0;height:1.5pt" o:hralign="center" o:hrstd="t" o:hr="t" fillcolor="#a0a0a0" stroked="f"/>
        </w:pict>
      </w:r>
    </w:p>
    <w:p w14:paraId="66D0060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8. Performance Note</w:t>
      </w:r>
    </w:p>
    <w:p w14:paraId="5583450E" w14:textId="77777777" w:rsidR="00ED51F8" w:rsidRPr="00ED51F8" w:rsidRDefault="00ED51F8" w:rsidP="00ED51F8">
      <w:r w:rsidRPr="00ED51F8">
        <w:t>Checked exceptions increase code verbosity</w:t>
      </w:r>
      <w:r w:rsidRPr="00ED51F8">
        <w:br/>
        <w:t>Unchecked exceptions reduce boilerplate</w:t>
      </w:r>
    </w:p>
    <w:p w14:paraId="27FD0B1F" w14:textId="77777777" w:rsidR="00ED51F8" w:rsidRPr="00ED51F8" w:rsidRDefault="00ED51F8" w:rsidP="00ED51F8">
      <w:r w:rsidRPr="00ED51F8">
        <w:t>Exception creation itself is costly</w:t>
      </w:r>
      <w:r w:rsidRPr="00ED51F8">
        <w:br/>
        <w:t>Should not be used for normal control flow</w:t>
      </w:r>
    </w:p>
    <w:p w14:paraId="31A0605B" w14:textId="77777777" w:rsidR="00ED51F8" w:rsidRPr="00ED51F8" w:rsidRDefault="00000000" w:rsidP="00ED51F8">
      <w:r>
        <w:pict w14:anchorId="2582A427">
          <v:rect id="_x0000_i1053" style="width:0;height:1.5pt" o:hralign="center" o:hrstd="t" o:hr="t" fillcolor="#a0a0a0" stroked="f"/>
        </w:pict>
      </w:r>
    </w:p>
    <w:p w14:paraId="709D507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Security Note</w:t>
      </w:r>
    </w:p>
    <w:p w14:paraId="5E248AB1" w14:textId="77777777" w:rsidR="00ED51F8" w:rsidRPr="00ED51F8" w:rsidRDefault="00ED51F8" w:rsidP="00ED51F8">
      <w:r w:rsidRPr="00ED51F8">
        <w:t>Never expose stack traces in production</w:t>
      </w:r>
      <w:r w:rsidRPr="00ED51F8">
        <w:br/>
        <w:t>Wrap low-level exceptions</w:t>
      </w:r>
      <w:r w:rsidRPr="00ED51F8">
        <w:br/>
        <w:t>Avoid leaking file paths or DB credentials</w:t>
      </w:r>
    </w:p>
    <w:p w14:paraId="3AE9A19C" w14:textId="77777777" w:rsidR="00ED51F8" w:rsidRPr="00ED51F8" w:rsidRDefault="00000000" w:rsidP="00ED51F8">
      <w:r>
        <w:pict w14:anchorId="1FE03FF1">
          <v:rect id="_x0000_i1054" style="width:0;height:1.5pt" o:hralign="center" o:hrstd="t" o:hr="t" fillcolor="#a0a0a0" stroked="f"/>
        </w:pict>
      </w:r>
    </w:p>
    <w:p w14:paraId="2FE9BA6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2 SUMMARY</w:t>
      </w:r>
    </w:p>
    <w:p w14:paraId="34A20938" w14:textId="77777777" w:rsidR="00ED51F8" w:rsidRPr="00ED51F8" w:rsidRDefault="00ED51F8" w:rsidP="00ED51F8">
      <w:r w:rsidRPr="00ED51F8">
        <w:t>Checked → compile-time enforced</w:t>
      </w:r>
      <w:r w:rsidRPr="00ED51F8">
        <w:br/>
        <w:t>Unchecked → runtime programming error</w:t>
      </w:r>
      <w:r w:rsidRPr="00ED51F8">
        <w:br/>
      </w:r>
      <w:proofErr w:type="spellStart"/>
      <w:r w:rsidRPr="00ED51F8">
        <w:t>Error</w:t>
      </w:r>
      <w:proofErr w:type="spellEnd"/>
      <w:r w:rsidRPr="00ED51F8">
        <w:t xml:space="preserve"> → system failure</w:t>
      </w:r>
    </w:p>
    <w:p w14:paraId="47487B77" w14:textId="77777777" w:rsidR="00ED51F8" w:rsidRPr="00ED51F8" w:rsidRDefault="00ED51F8" w:rsidP="00ED51F8">
      <w:r w:rsidRPr="00ED51F8">
        <w:t>Choosing correct type is architectural decision.</w:t>
      </w:r>
    </w:p>
    <w:p w14:paraId="42B56111" w14:textId="77777777" w:rsidR="00ED51F8" w:rsidRPr="00ED51F8" w:rsidRDefault="00000000" w:rsidP="00ED51F8">
      <w:r>
        <w:pict w14:anchorId="7901B6DF">
          <v:rect id="_x0000_i1055" style="width:0;height:1.5pt" o:hralign="center" o:hrstd="t" o:hr="t" fillcolor="#a0a0a0" stroked="f"/>
        </w:pict>
      </w:r>
    </w:p>
    <w:p w14:paraId="7E8FDE2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3</w:t>
      </w:r>
    </w:p>
    <w:p w14:paraId="704B77C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try, catch, finally Deep Dive</w:t>
      </w:r>
    </w:p>
    <w:p w14:paraId="1A4005A9" w14:textId="77777777" w:rsidR="00ED51F8" w:rsidRPr="00ED51F8" w:rsidRDefault="00ED51F8" w:rsidP="00ED51F8">
      <w:r w:rsidRPr="00ED51F8">
        <w:t xml:space="preserve">(Flow Control + Real-Time </w:t>
      </w:r>
      <w:proofErr w:type="spellStart"/>
      <w:r w:rsidRPr="00ED51F8">
        <w:t>Behavior</w:t>
      </w:r>
      <w:proofErr w:type="spellEnd"/>
      <w:r w:rsidRPr="00ED51F8">
        <w:t xml:space="preserve"> + Interview Traps)</w:t>
      </w:r>
    </w:p>
    <w:p w14:paraId="2525E68F" w14:textId="77777777" w:rsidR="00ED51F8" w:rsidRPr="00ED51F8" w:rsidRDefault="00ED51F8" w:rsidP="00ED51F8">
      <w:r w:rsidRPr="00ED51F8">
        <w:t xml:space="preserve">This module is extremely important because most developers </w:t>
      </w:r>
      <w:r w:rsidRPr="00ED51F8">
        <w:rPr>
          <w:b/>
          <w:bCs/>
        </w:rPr>
        <w:t>use try-catch</w:t>
      </w:r>
      <w:r w:rsidRPr="00ED51F8">
        <w:t xml:space="preserve">, but very few understand its </w:t>
      </w:r>
      <w:r w:rsidRPr="00ED51F8">
        <w:rPr>
          <w:b/>
          <w:bCs/>
        </w:rPr>
        <w:t>execution flow deeply</w:t>
      </w:r>
      <w:r w:rsidRPr="00ED51F8">
        <w:t>.</w:t>
      </w:r>
    </w:p>
    <w:p w14:paraId="3A0ABE56" w14:textId="77777777" w:rsidR="00ED51F8" w:rsidRPr="00ED51F8" w:rsidRDefault="00000000" w:rsidP="00ED51F8">
      <w:r>
        <w:pict w14:anchorId="6CC0C936">
          <v:rect id="_x0000_i1056" style="width:0;height:1.5pt" o:hralign="center" o:hrstd="t" o:hr="t" fillcolor="#a0a0a0" stroked="f"/>
        </w:pict>
      </w:r>
    </w:p>
    <w:p w14:paraId="4934C08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try Block</w:t>
      </w:r>
    </w:p>
    <w:p w14:paraId="07CB12B4" w14:textId="77777777" w:rsidR="00ED51F8" w:rsidRPr="00ED51F8" w:rsidRDefault="00ED51F8" w:rsidP="00ED51F8">
      <w:r w:rsidRPr="00ED51F8">
        <w:t>Definition</w:t>
      </w:r>
    </w:p>
    <w:p w14:paraId="14992915" w14:textId="77777777" w:rsidR="00ED51F8" w:rsidRPr="00ED51F8" w:rsidRDefault="00ED51F8" w:rsidP="00ED51F8">
      <w:r w:rsidRPr="00ED51F8">
        <w:t>The try block contains code that may throw an exception.</w:t>
      </w:r>
    </w:p>
    <w:p w14:paraId="52C9CC1E" w14:textId="77777777" w:rsidR="00ED51F8" w:rsidRPr="00ED51F8" w:rsidRDefault="00ED51F8" w:rsidP="00ED51F8">
      <w:r w:rsidRPr="00ED51F8">
        <w:t>If an exception occurs inside try, control immediately moves to catch block.</w:t>
      </w:r>
    </w:p>
    <w:p w14:paraId="22A86B4C" w14:textId="77777777" w:rsidR="00ED51F8" w:rsidRPr="00ED51F8" w:rsidRDefault="00000000" w:rsidP="00ED51F8">
      <w:r>
        <w:pict w14:anchorId="3AF41F71">
          <v:rect id="_x0000_i1057" style="width:0;height:1.5pt" o:hralign="center" o:hrstd="t" o:hr="t" fillcolor="#a0a0a0" stroked="f"/>
        </w:pict>
      </w:r>
    </w:p>
    <w:p w14:paraId="322918A1" w14:textId="77777777" w:rsidR="00ED51F8" w:rsidRPr="00ED51F8" w:rsidRDefault="00ED51F8" w:rsidP="00ED51F8">
      <w:r w:rsidRPr="00ED51F8">
        <w:t>Basic Example</w:t>
      </w:r>
    </w:p>
    <w:p w14:paraId="6DA2A00B" w14:textId="77777777" w:rsidR="00ED51F8" w:rsidRPr="00ED51F8" w:rsidRDefault="00ED51F8" w:rsidP="00ED51F8">
      <w:r w:rsidRPr="00ED51F8">
        <w:lastRenderedPageBreak/>
        <w:t xml:space="preserve">public class </w:t>
      </w:r>
      <w:proofErr w:type="spellStart"/>
      <w:r w:rsidRPr="00ED51F8">
        <w:t>TryExample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int result = 10 / 0;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(result);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    catch (</w:t>
      </w:r>
      <w:proofErr w:type="spellStart"/>
      <w:r w:rsidRPr="00ED51F8">
        <w:t>ArithmeticException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("Cannot divide by zero");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2E2B1BF" w14:textId="77777777" w:rsidR="00ED51F8" w:rsidRPr="00ED51F8" w:rsidRDefault="00ED51F8" w:rsidP="00ED51F8">
      <w:r w:rsidRPr="00ED51F8">
        <w:t>When exception occurs</w:t>
      </w:r>
      <w:r w:rsidRPr="00ED51F8">
        <w:br/>
        <w:t>Remaining try code is skipped.</w:t>
      </w:r>
    </w:p>
    <w:p w14:paraId="1DC9A7A8" w14:textId="77777777" w:rsidR="00ED51F8" w:rsidRPr="00ED51F8" w:rsidRDefault="00000000" w:rsidP="00ED51F8">
      <w:r>
        <w:pict w14:anchorId="42671196">
          <v:rect id="_x0000_i1058" style="width:0;height:1.5pt" o:hralign="center" o:hrstd="t" o:hr="t" fillcolor="#a0a0a0" stroked="f"/>
        </w:pict>
      </w:r>
    </w:p>
    <w:p w14:paraId="5C31A58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catch Block</w:t>
      </w:r>
    </w:p>
    <w:p w14:paraId="77A73F05" w14:textId="77777777" w:rsidR="00ED51F8" w:rsidRPr="00ED51F8" w:rsidRDefault="00ED51F8" w:rsidP="00ED51F8">
      <w:r w:rsidRPr="00ED51F8">
        <w:t>Definition</w:t>
      </w:r>
    </w:p>
    <w:p w14:paraId="66299801" w14:textId="77777777" w:rsidR="00ED51F8" w:rsidRPr="00ED51F8" w:rsidRDefault="00ED51F8" w:rsidP="00ED51F8">
      <w:r w:rsidRPr="00ED51F8">
        <w:t>catch block handles the exception thrown inside try block.</w:t>
      </w:r>
    </w:p>
    <w:p w14:paraId="64B93B7F" w14:textId="77777777" w:rsidR="00ED51F8" w:rsidRPr="00ED51F8" w:rsidRDefault="00ED51F8" w:rsidP="00ED51F8">
      <w:r w:rsidRPr="00ED51F8">
        <w:t>It prevents abnormal termination.</w:t>
      </w:r>
    </w:p>
    <w:p w14:paraId="312C6EE0" w14:textId="77777777" w:rsidR="00ED51F8" w:rsidRPr="00ED51F8" w:rsidRDefault="00000000" w:rsidP="00ED51F8">
      <w:r>
        <w:pict w14:anchorId="071A71AD">
          <v:rect id="_x0000_i1059" style="width:0;height:1.5pt" o:hralign="center" o:hrstd="t" o:hr="t" fillcolor="#a0a0a0" stroked="f"/>
        </w:pict>
      </w:r>
    </w:p>
    <w:p w14:paraId="10A644E5" w14:textId="77777777" w:rsidR="00ED51F8" w:rsidRPr="00ED51F8" w:rsidRDefault="00ED51F8" w:rsidP="00ED51F8">
      <w:r w:rsidRPr="00ED51F8">
        <w:t>Multiple Catch Blocks</w:t>
      </w:r>
    </w:p>
    <w:p w14:paraId="55ADBD89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MultiCatchExample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String name = null;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</w:t>
      </w:r>
      <w:proofErr w:type="spellStart"/>
      <w:proofErr w:type="gramStart"/>
      <w:r w:rsidRPr="00ED51F8">
        <w:t>name.length</w:t>
      </w:r>
      <w:proofErr w:type="spellEnd"/>
      <w:proofErr w:type="gramEnd"/>
      <w:r w:rsidRPr="00ED51F8">
        <w:t>());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    catch (</w:t>
      </w:r>
      <w:proofErr w:type="spellStart"/>
      <w:r w:rsidRPr="00ED51F8">
        <w:t>ArithmeticException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("Arithmetic error");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    catch (</w:t>
      </w:r>
      <w:proofErr w:type="spellStart"/>
      <w:r w:rsidRPr="00ED51F8">
        <w:t>NullPointerException</w:t>
      </w:r>
      <w:proofErr w:type="spellEnd"/>
      <w:r w:rsidRPr="00ED51F8">
        <w:t xml:space="preserve"> e) {</w:t>
      </w:r>
      <w:r w:rsidRPr="00ED51F8">
        <w:br/>
      </w:r>
      <w:r w:rsidRPr="00ED51F8">
        <w:lastRenderedPageBreak/>
        <w:t xml:space="preserve">            </w:t>
      </w:r>
      <w:proofErr w:type="spellStart"/>
      <w:r w:rsidRPr="00ED51F8">
        <w:t>System.out.println</w:t>
      </w:r>
      <w:proofErr w:type="spellEnd"/>
      <w:r w:rsidRPr="00ED51F8">
        <w:t>("Null pointer error");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054D2164" w14:textId="77777777" w:rsidR="00ED51F8" w:rsidRPr="00ED51F8" w:rsidRDefault="00ED51F8" w:rsidP="00ED51F8">
      <w:r w:rsidRPr="00ED51F8">
        <w:t>Only matching catch block executes.</w:t>
      </w:r>
    </w:p>
    <w:p w14:paraId="7B06AD06" w14:textId="77777777" w:rsidR="00ED51F8" w:rsidRPr="00ED51F8" w:rsidRDefault="00000000" w:rsidP="00ED51F8">
      <w:r>
        <w:pict w14:anchorId="1C87A695">
          <v:rect id="_x0000_i1060" style="width:0;height:1.5pt" o:hralign="center" o:hrstd="t" o:hr="t" fillcolor="#a0a0a0" stroked="f"/>
        </w:pict>
      </w:r>
    </w:p>
    <w:p w14:paraId="4A28CC1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Important Rule – Order of catch Blocks</w:t>
      </w:r>
    </w:p>
    <w:p w14:paraId="1A2B8E5E" w14:textId="77777777" w:rsidR="00ED51F8" w:rsidRPr="00ED51F8" w:rsidRDefault="00ED51F8" w:rsidP="00ED51F8">
      <w:r w:rsidRPr="00ED51F8">
        <w:t>More specific exceptions must come first.</w:t>
      </w:r>
    </w:p>
    <w:p w14:paraId="14015C1B" w14:textId="77777777" w:rsidR="00ED51F8" w:rsidRPr="00ED51F8" w:rsidRDefault="00ED51F8" w:rsidP="00ED51F8">
      <w:r w:rsidRPr="00ED51F8">
        <w:t>Wrong Order (Compile-time Error)</w:t>
      </w:r>
    </w:p>
    <w:p w14:paraId="133734E1" w14:textId="77777777" w:rsidR="00ED51F8" w:rsidRPr="00ED51F8" w:rsidRDefault="00ED51F8" w:rsidP="00ED51F8">
      <w:r w:rsidRPr="00ED51F8">
        <w:t>try {</w:t>
      </w:r>
      <w:r w:rsidRPr="00ED51F8">
        <w:br/>
        <w:t xml:space="preserve">    int a = 10 / 0;</w:t>
      </w:r>
      <w:r w:rsidRPr="00ED51F8">
        <w:br/>
        <w:t>}</w:t>
      </w:r>
      <w:r w:rsidRPr="00ED51F8">
        <w:br/>
        <w:t xml:space="preserve">catch (Exception e) </w:t>
      </w:r>
      <w:proofErr w:type="gramStart"/>
      <w:r w:rsidRPr="00ED51F8">
        <w:t>{ }</w:t>
      </w:r>
      <w:proofErr w:type="gramEnd"/>
      <w:r w:rsidRPr="00ED51F8">
        <w:t xml:space="preserve">    // Parent</w:t>
      </w:r>
      <w:r w:rsidRPr="00ED51F8">
        <w:br/>
        <w:t>catch (</w:t>
      </w:r>
      <w:proofErr w:type="spellStart"/>
      <w:r w:rsidRPr="00ED51F8">
        <w:t>ArithmeticException</w:t>
      </w:r>
      <w:proofErr w:type="spellEnd"/>
      <w:r w:rsidRPr="00ED51F8">
        <w:t xml:space="preserve"> e) </w:t>
      </w:r>
      <w:proofErr w:type="gramStart"/>
      <w:r w:rsidRPr="00ED51F8">
        <w:t>{ }</w:t>
      </w:r>
      <w:proofErr w:type="gramEnd"/>
      <w:r w:rsidRPr="00ED51F8">
        <w:t xml:space="preserve">  // Child</w:t>
      </w:r>
    </w:p>
    <w:p w14:paraId="47F450A3" w14:textId="77777777" w:rsidR="00ED51F8" w:rsidRPr="00ED51F8" w:rsidRDefault="00ED51F8" w:rsidP="00ED51F8">
      <w:r w:rsidRPr="00ED51F8">
        <w:t>This will not compile.</w:t>
      </w:r>
    </w:p>
    <w:p w14:paraId="02C66033" w14:textId="77777777" w:rsidR="00ED51F8" w:rsidRPr="00ED51F8" w:rsidRDefault="00ED51F8" w:rsidP="00ED51F8">
      <w:r w:rsidRPr="00ED51F8">
        <w:t>Correct Order</w:t>
      </w:r>
    </w:p>
    <w:p w14:paraId="0F6535FC" w14:textId="77777777" w:rsidR="00ED51F8" w:rsidRDefault="00ED51F8" w:rsidP="00ED51F8">
      <w:r w:rsidRPr="00ED51F8">
        <w:t>catch (</w:t>
      </w:r>
      <w:proofErr w:type="spellStart"/>
      <w:r w:rsidRPr="00ED51F8">
        <w:t>ArithmeticException</w:t>
      </w:r>
      <w:proofErr w:type="spellEnd"/>
      <w:r w:rsidRPr="00ED51F8">
        <w:t xml:space="preserve"> e) </w:t>
      </w:r>
      <w:proofErr w:type="gramStart"/>
      <w:r w:rsidRPr="00ED51F8">
        <w:t>{ }</w:t>
      </w:r>
      <w:proofErr w:type="gramEnd"/>
      <w:r w:rsidRPr="00ED51F8">
        <w:br/>
        <w:t xml:space="preserve">catch (Exception e) </w:t>
      </w:r>
      <w:proofErr w:type="gramStart"/>
      <w:r w:rsidRPr="00ED51F8">
        <w:t>{ }</w:t>
      </w:r>
      <w:proofErr w:type="gramEnd"/>
    </w:p>
    <w:p w14:paraId="6CC226D4" w14:textId="77777777" w:rsidR="003E189E" w:rsidRDefault="003E189E" w:rsidP="00ED51F8"/>
    <w:p w14:paraId="2F68D2E4" w14:textId="724AB84D" w:rsidR="003E189E" w:rsidRDefault="003E189E" w:rsidP="00ED51F8">
      <w:r>
        <w:tab/>
      </w:r>
      <w:r>
        <w:tab/>
      </w:r>
      <w:r>
        <w:tab/>
      </w:r>
      <w:r>
        <w:tab/>
      </w:r>
      <w:r>
        <w:tab/>
        <w:t xml:space="preserve">try </w:t>
      </w:r>
    </w:p>
    <w:p w14:paraId="0239C9DD" w14:textId="77777777" w:rsidR="003E189E" w:rsidRDefault="003E189E" w:rsidP="00ED51F8"/>
    <w:p w14:paraId="46526637" w14:textId="4E1B9B24" w:rsidR="003E189E" w:rsidRDefault="003E189E" w:rsidP="00ED51F8">
      <w:r>
        <w:t xml:space="preserve">catch </w:t>
      </w:r>
      <w:r>
        <w:tab/>
      </w:r>
      <w:r>
        <w:tab/>
      </w:r>
      <w:r>
        <w:tab/>
        <w:t xml:space="preserve">catch </w:t>
      </w:r>
      <w:r>
        <w:tab/>
      </w:r>
      <w:r>
        <w:tab/>
        <w:t xml:space="preserve">catch </w:t>
      </w:r>
      <w:r>
        <w:tab/>
      </w:r>
      <w:r>
        <w:tab/>
        <w:t xml:space="preserve">catch </w:t>
      </w:r>
      <w:r>
        <w:tab/>
      </w:r>
      <w:r>
        <w:tab/>
        <w:t xml:space="preserve">finally </w:t>
      </w:r>
      <w:r>
        <w:tab/>
      </w:r>
      <w:r>
        <w:tab/>
        <w:t xml:space="preserve">resource </w:t>
      </w:r>
    </w:p>
    <w:p w14:paraId="26B547CF" w14:textId="77777777" w:rsidR="003E189E" w:rsidRDefault="003E189E" w:rsidP="00ED51F8"/>
    <w:p w14:paraId="2F6DCF18" w14:textId="32D399A3" w:rsidR="003E189E" w:rsidRDefault="003E189E" w:rsidP="00ED51F8">
      <w:r>
        <w:tab/>
      </w:r>
      <w:r>
        <w:tab/>
      </w:r>
      <w:r>
        <w:tab/>
        <w:t xml:space="preserve">catch </w:t>
      </w:r>
      <w:r>
        <w:tab/>
      </w:r>
      <w:r>
        <w:tab/>
        <w:t xml:space="preserve">finally </w:t>
      </w:r>
      <w:r>
        <w:tab/>
      </w:r>
      <w:r>
        <w:tab/>
        <w:t xml:space="preserve">catch </w:t>
      </w:r>
    </w:p>
    <w:p w14:paraId="445BF7DE" w14:textId="77777777" w:rsidR="003E189E" w:rsidRDefault="003E189E" w:rsidP="00ED51F8"/>
    <w:p w14:paraId="2AF903B5" w14:textId="04F14B70" w:rsidR="003E189E" w:rsidRPr="00ED51F8" w:rsidRDefault="003E189E" w:rsidP="00ED51F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finally </w:t>
      </w:r>
    </w:p>
    <w:p w14:paraId="38D4B388" w14:textId="77777777" w:rsidR="00ED51F8" w:rsidRPr="00ED51F8" w:rsidRDefault="00000000" w:rsidP="00ED51F8">
      <w:r>
        <w:pict w14:anchorId="1B0E6677">
          <v:rect id="_x0000_i1061" style="width:0;height:1.5pt" o:hralign="center" o:hrstd="t" o:hr="t" fillcolor="#a0a0a0" stroked="f"/>
        </w:pict>
      </w:r>
    </w:p>
    <w:p w14:paraId="52F82E9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finally Block</w:t>
      </w:r>
    </w:p>
    <w:p w14:paraId="16211E72" w14:textId="77777777" w:rsidR="00ED51F8" w:rsidRPr="00ED51F8" w:rsidRDefault="00ED51F8" w:rsidP="00ED51F8">
      <w:r w:rsidRPr="00ED51F8">
        <w:t>Definition</w:t>
      </w:r>
    </w:p>
    <w:p w14:paraId="0F99B3FD" w14:textId="77777777" w:rsidR="00ED51F8" w:rsidRPr="00ED51F8" w:rsidRDefault="00ED51F8" w:rsidP="00ED51F8">
      <w:r w:rsidRPr="00ED51F8">
        <w:lastRenderedPageBreak/>
        <w:t>finally block always executes</w:t>
      </w:r>
      <w:r w:rsidRPr="00ED51F8">
        <w:br/>
        <w:t>Whether exception occurs or not</w:t>
      </w:r>
      <w:r w:rsidRPr="00ED51F8">
        <w:br/>
        <w:t>Whether return statement is present</w:t>
      </w:r>
    </w:p>
    <w:p w14:paraId="169AA9B5" w14:textId="77777777" w:rsidR="00ED51F8" w:rsidRPr="00ED51F8" w:rsidRDefault="00ED51F8" w:rsidP="00ED51F8">
      <w:r w:rsidRPr="00ED51F8">
        <w:t>Used for cleanup logic.</w:t>
      </w:r>
    </w:p>
    <w:p w14:paraId="466D5274" w14:textId="77777777" w:rsidR="00ED51F8" w:rsidRPr="00ED51F8" w:rsidRDefault="00000000" w:rsidP="00ED51F8">
      <w:r>
        <w:pict w14:anchorId="127DAFE3">
          <v:rect id="_x0000_i1062" style="width:0;height:1.5pt" o:hralign="center" o:hrstd="t" o:hr="t" fillcolor="#a0a0a0" stroked="f"/>
        </w:pict>
      </w:r>
    </w:p>
    <w:p w14:paraId="6B0113D7" w14:textId="77777777" w:rsidR="00ED51F8" w:rsidRPr="00ED51F8" w:rsidRDefault="00ED51F8" w:rsidP="00ED51F8">
      <w:r w:rsidRPr="00ED51F8">
        <w:t>Basic Example</w:t>
      </w:r>
    </w:p>
    <w:p w14:paraId="236307EF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FinallyExample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("Inside try");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finally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("Inside finally");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293413CC" w14:textId="77777777" w:rsidR="00ED51F8" w:rsidRPr="00ED51F8" w:rsidRDefault="00ED51F8" w:rsidP="00ED51F8">
      <w:r w:rsidRPr="00ED51F8">
        <w:t>finally executes even without exception.</w:t>
      </w:r>
    </w:p>
    <w:p w14:paraId="4DE846E2" w14:textId="77777777" w:rsidR="00ED51F8" w:rsidRPr="00ED51F8" w:rsidRDefault="00000000" w:rsidP="00ED51F8">
      <w:r>
        <w:pict w14:anchorId="7AD143F8">
          <v:rect id="_x0000_i1063" style="width:0;height:1.5pt" o:hralign="center" o:hrstd="t" o:hr="t" fillcolor="#a0a0a0" stroked="f"/>
        </w:pict>
      </w:r>
    </w:p>
    <w:p w14:paraId="62F43AC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Example – Database Connection</w:t>
      </w:r>
    </w:p>
    <w:p w14:paraId="4E7F7C45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DBExample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("Connecting to database...");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finally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("Closing connection...");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0BCF41B4" w14:textId="77777777" w:rsidR="00ED51F8" w:rsidRPr="00ED51F8" w:rsidRDefault="00ED51F8" w:rsidP="00ED51F8">
      <w:r w:rsidRPr="00ED51F8">
        <w:t>Cleanup must always happen.</w:t>
      </w:r>
    </w:p>
    <w:p w14:paraId="291859AE" w14:textId="77777777" w:rsidR="00ED51F8" w:rsidRPr="00ED51F8" w:rsidRDefault="00000000" w:rsidP="00ED51F8">
      <w:r>
        <w:pict w14:anchorId="49297D40">
          <v:rect id="_x0000_i1064" style="width:0;height:1.5pt" o:hralign="center" o:hrstd="t" o:hr="t" fillcolor="#a0a0a0" stroked="f"/>
        </w:pict>
      </w:r>
    </w:p>
    <w:p w14:paraId="2635200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Flow Control Scenarios</w:t>
      </w:r>
    </w:p>
    <w:p w14:paraId="5F1AB91B" w14:textId="77777777" w:rsidR="00ED51F8" w:rsidRPr="00ED51F8" w:rsidRDefault="00ED51F8" w:rsidP="00ED51F8">
      <w:r w:rsidRPr="00ED51F8">
        <w:lastRenderedPageBreak/>
        <w:t>Case 1 – No Exception</w:t>
      </w:r>
    </w:p>
    <w:p w14:paraId="1F3C37B9" w14:textId="77777777" w:rsidR="00ED51F8" w:rsidRPr="00ED51F8" w:rsidRDefault="00ED51F8" w:rsidP="00ED51F8">
      <w:r w:rsidRPr="00ED51F8">
        <w:t>try</w:t>
      </w:r>
      <w:r w:rsidRPr="00ED51F8">
        <w:br/>
        <w:t>finally</w:t>
      </w:r>
    </w:p>
    <w:p w14:paraId="643271CC" w14:textId="77777777" w:rsidR="00ED51F8" w:rsidRPr="00ED51F8" w:rsidRDefault="00ED51F8" w:rsidP="00ED51F8">
      <w:r w:rsidRPr="00ED51F8">
        <w:t>Case 2 – Exception Occurs and Caught</w:t>
      </w:r>
    </w:p>
    <w:p w14:paraId="7E4484C9" w14:textId="77777777" w:rsidR="00ED51F8" w:rsidRPr="00ED51F8" w:rsidRDefault="00ED51F8" w:rsidP="00ED51F8">
      <w:r w:rsidRPr="00ED51F8">
        <w:t>try</w:t>
      </w:r>
      <w:r w:rsidRPr="00ED51F8">
        <w:br/>
        <w:t>catch</w:t>
      </w:r>
      <w:r w:rsidRPr="00ED51F8">
        <w:br/>
        <w:t>finally</w:t>
      </w:r>
    </w:p>
    <w:p w14:paraId="25A6FF85" w14:textId="77777777" w:rsidR="00ED51F8" w:rsidRPr="00ED51F8" w:rsidRDefault="00ED51F8" w:rsidP="00ED51F8">
      <w:r w:rsidRPr="00ED51F8">
        <w:t>Case 3 – Exception Occurs but Not Caught</w:t>
      </w:r>
    </w:p>
    <w:p w14:paraId="12A54565" w14:textId="77777777" w:rsidR="00ED51F8" w:rsidRPr="00ED51F8" w:rsidRDefault="00ED51F8" w:rsidP="00ED51F8">
      <w:r w:rsidRPr="00ED51F8">
        <w:t>try</w:t>
      </w:r>
      <w:r w:rsidRPr="00ED51F8">
        <w:br/>
        <w:t>finally</w:t>
      </w:r>
      <w:r w:rsidRPr="00ED51F8">
        <w:br/>
        <w:t>Program terminates</w:t>
      </w:r>
    </w:p>
    <w:p w14:paraId="6963F062" w14:textId="77777777" w:rsidR="00ED51F8" w:rsidRPr="00ED51F8" w:rsidRDefault="00000000" w:rsidP="00ED51F8">
      <w:r>
        <w:pict w14:anchorId="57B6D957">
          <v:rect id="_x0000_i1065" style="width:0;height:1.5pt" o:hralign="center" o:hrstd="t" o:hr="t" fillcolor="#a0a0a0" stroked="f"/>
        </w:pict>
      </w:r>
    </w:p>
    <w:p w14:paraId="3A09BE6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finally with return (Very Important Interview Trap)</w:t>
      </w:r>
    </w:p>
    <w:p w14:paraId="22D9AD30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FinallyReturnExample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int </w:t>
      </w:r>
      <w:proofErr w:type="gramStart"/>
      <w:r w:rsidRPr="00ED51F8">
        <w:t>test(</w:t>
      </w:r>
      <w:proofErr w:type="gram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return 10;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finally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("Finally executed");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</w:t>
      </w:r>
      <w:proofErr w:type="gramStart"/>
      <w:r w:rsidRPr="00ED51F8">
        <w:t>test(</w:t>
      </w:r>
      <w:proofErr w:type="gramEnd"/>
      <w:r w:rsidRPr="00ED51F8">
        <w:t>));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3D5E062" w14:textId="77777777" w:rsidR="00ED51F8" w:rsidRPr="00ED51F8" w:rsidRDefault="00ED51F8" w:rsidP="00ED51F8">
      <w:r w:rsidRPr="00ED51F8">
        <w:t>Output:</w:t>
      </w:r>
    </w:p>
    <w:p w14:paraId="0F0DD031" w14:textId="77777777" w:rsidR="00ED51F8" w:rsidRPr="00ED51F8" w:rsidRDefault="00ED51F8" w:rsidP="00ED51F8">
      <w:r w:rsidRPr="00ED51F8">
        <w:t>Finally executed</w:t>
      </w:r>
      <w:r w:rsidRPr="00ED51F8">
        <w:br/>
        <w:t>10</w:t>
      </w:r>
    </w:p>
    <w:p w14:paraId="1FF8B14F" w14:textId="77777777" w:rsidR="00ED51F8" w:rsidRPr="00ED51F8" w:rsidRDefault="00ED51F8" w:rsidP="00ED51F8">
      <w:r w:rsidRPr="00ED51F8">
        <w:t>finally executes even when return is present.</w:t>
      </w:r>
    </w:p>
    <w:p w14:paraId="22B6DE72" w14:textId="77777777" w:rsidR="00ED51F8" w:rsidRPr="00ED51F8" w:rsidRDefault="00000000" w:rsidP="00ED51F8">
      <w:r>
        <w:pict w14:anchorId="1CBCB753">
          <v:rect id="_x0000_i1066" style="width:0;height:1.5pt" o:hralign="center" o:hrstd="t" o:hr="t" fillcolor="#a0a0a0" stroked="f"/>
        </w:pict>
      </w:r>
    </w:p>
    <w:p w14:paraId="5C807E7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Dangerous Case – return inside finally</w:t>
      </w:r>
    </w:p>
    <w:p w14:paraId="4880D79A" w14:textId="77777777" w:rsidR="00ED51F8" w:rsidRPr="00ED51F8" w:rsidRDefault="00ED51F8" w:rsidP="00ED51F8">
      <w:r w:rsidRPr="00ED51F8">
        <w:lastRenderedPageBreak/>
        <w:t xml:space="preserve">public class </w:t>
      </w:r>
      <w:proofErr w:type="spellStart"/>
      <w:r w:rsidRPr="00ED51F8">
        <w:t>FinallyOverrideReturn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int </w:t>
      </w:r>
      <w:proofErr w:type="gramStart"/>
      <w:r w:rsidRPr="00ED51F8">
        <w:t>test(</w:t>
      </w:r>
      <w:proofErr w:type="gram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r w:rsidRPr="0092632A">
        <w:rPr>
          <w:highlight w:val="yellow"/>
        </w:rPr>
        <w:t>return 10;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finally {</w:t>
      </w:r>
      <w:r w:rsidRPr="00ED51F8">
        <w:br/>
        <w:t xml:space="preserve">            </w:t>
      </w:r>
      <w:r w:rsidRPr="0092632A">
        <w:rPr>
          <w:highlight w:val="yellow"/>
        </w:rPr>
        <w:t>return 20;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</w:t>
      </w:r>
      <w:proofErr w:type="gramStart"/>
      <w:r w:rsidRPr="00ED51F8">
        <w:t>test(</w:t>
      </w:r>
      <w:proofErr w:type="gramEnd"/>
      <w:r w:rsidRPr="00ED51F8">
        <w:t>));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1DBFB27" w14:textId="77777777" w:rsidR="00ED51F8" w:rsidRPr="00ED51F8" w:rsidRDefault="00ED51F8" w:rsidP="00ED51F8">
      <w:r w:rsidRPr="00ED51F8">
        <w:t>Output:</w:t>
      </w:r>
    </w:p>
    <w:p w14:paraId="3F3EB03B" w14:textId="77777777" w:rsidR="00ED51F8" w:rsidRPr="00ED51F8" w:rsidRDefault="00ED51F8" w:rsidP="00ED51F8">
      <w:r w:rsidRPr="00ED51F8">
        <w:t>20</w:t>
      </w:r>
    </w:p>
    <w:p w14:paraId="62FB8F96" w14:textId="77777777" w:rsidR="00ED51F8" w:rsidRPr="00ED51F8" w:rsidRDefault="00ED51F8" w:rsidP="00ED51F8">
      <w:r w:rsidRPr="00ED51F8">
        <w:t>finally overrides return value.</w:t>
      </w:r>
    </w:p>
    <w:p w14:paraId="67C06A9F" w14:textId="77777777" w:rsidR="00ED51F8" w:rsidRPr="00ED51F8" w:rsidRDefault="00ED51F8" w:rsidP="00ED51F8">
      <w:r w:rsidRPr="00ED51F8">
        <w:t>This is considered bad practice.</w:t>
      </w:r>
    </w:p>
    <w:p w14:paraId="5BC73CA3" w14:textId="77777777" w:rsidR="00ED51F8" w:rsidRPr="00ED51F8" w:rsidRDefault="00000000" w:rsidP="00ED51F8">
      <w:r>
        <w:pict w14:anchorId="0ED1A107">
          <v:rect id="_x0000_i1067" style="width:0;height:1.5pt" o:hralign="center" o:hrstd="t" o:hr="t" fillcolor="#a0a0a0" stroked="f"/>
        </w:pict>
      </w:r>
    </w:p>
    <w:p w14:paraId="056E221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Real-Time Banking Example</w:t>
      </w:r>
    </w:p>
    <w:p w14:paraId="6D1F97C3" w14:textId="77777777" w:rsidR="00ED51F8" w:rsidRPr="00ED51F8" w:rsidRDefault="00ED51F8" w:rsidP="00ED51F8">
      <w:r w:rsidRPr="00ED51F8">
        <w:t>Withdrawal logic</w:t>
      </w:r>
    </w:p>
    <w:p w14:paraId="700DFCE3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BankWithdrawal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double balance = 1000;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double withdraw = 1200;</w:t>
      </w:r>
      <w:r w:rsidRPr="00ED51F8">
        <w:br/>
      </w:r>
      <w:r w:rsidRPr="00ED51F8">
        <w:br/>
        <w:t xml:space="preserve">            if (withdraw &gt; balance) {</w:t>
      </w:r>
      <w:r w:rsidRPr="00ED51F8">
        <w:br/>
        <w:t xml:space="preserve">                throw new </w:t>
      </w:r>
      <w:proofErr w:type="spellStart"/>
      <w:r w:rsidRPr="00ED51F8">
        <w:t>ArithmeticException</w:t>
      </w:r>
      <w:proofErr w:type="spellEnd"/>
      <w:r w:rsidRPr="00ED51F8">
        <w:t>("Insufficient funds");</w:t>
      </w:r>
      <w:r w:rsidRPr="00ED51F8">
        <w:br/>
        <w:t xml:space="preserve">            }</w:t>
      </w:r>
      <w:r w:rsidRPr="00ED51F8">
        <w:br/>
      </w:r>
      <w:r w:rsidRPr="00ED51F8">
        <w:br/>
        <w:t xml:space="preserve">            balance -= withdraw;</w:t>
      </w:r>
      <w:r w:rsidRPr="00ED51F8">
        <w:br/>
      </w:r>
      <w:r w:rsidRPr="00ED51F8">
        <w:lastRenderedPageBreak/>
        <w:t xml:space="preserve">        }</w:t>
      </w:r>
      <w:r w:rsidRPr="00ED51F8">
        <w:br/>
      </w:r>
      <w:r w:rsidRPr="00ED51F8">
        <w:br/>
        <w:t xml:space="preserve">        catch (</w:t>
      </w:r>
      <w:proofErr w:type="spellStart"/>
      <w:r w:rsidRPr="00ED51F8">
        <w:t>ArithmeticException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</w:t>
      </w:r>
      <w:proofErr w:type="spellStart"/>
      <w:r w:rsidRPr="00ED51F8">
        <w:t>e.getMessage</w:t>
      </w:r>
      <w:proofErr w:type="spellEnd"/>
      <w:r w:rsidRPr="00ED51F8">
        <w:t>());</w:t>
      </w:r>
      <w:r w:rsidRPr="00ED51F8">
        <w:br/>
        <w:t xml:space="preserve">        }</w:t>
      </w:r>
      <w:r w:rsidRPr="00ED51F8">
        <w:br/>
      </w:r>
      <w:r w:rsidRPr="00ED51F8">
        <w:br/>
        <w:t xml:space="preserve">        finally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("Transaction completed");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63AB83C7" w14:textId="77777777" w:rsidR="00ED51F8" w:rsidRPr="00ED51F8" w:rsidRDefault="00ED51F8" w:rsidP="00ED51F8">
      <w:r w:rsidRPr="00ED51F8">
        <w:t>finally ensures transaction closure.</w:t>
      </w:r>
    </w:p>
    <w:p w14:paraId="45EB581D" w14:textId="77777777" w:rsidR="00ED51F8" w:rsidRPr="00ED51F8" w:rsidRDefault="00000000" w:rsidP="00ED51F8">
      <w:r>
        <w:pict w14:anchorId="1B1B5406">
          <v:rect id="_x0000_i1068" style="width:0;height:1.5pt" o:hralign="center" o:hrstd="t" o:hr="t" fillcolor="#a0a0a0" stroked="f"/>
        </w:pict>
      </w:r>
    </w:p>
    <w:p w14:paraId="70A01CC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Multiple Catch (Java 7+)</w:t>
      </w:r>
    </w:p>
    <w:p w14:paraId="497E2DF4" w14:textId="77777777" w:rsidR="00ED51F8" w:rsidRPr="00ED51F8" w:rsidRDefault="00ED51F8" w:rsidP="00ED51F8">
      <w:r w:rsidRPr="00ED51F8">
        <w:t>Cleaner syntax</w:t>
      </w:r>
    </w:p>
    <w:p w14:paraId="08B5D41E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gramStart"/>
      <w:r w:rsidRPr="00ED51F8">
        <w:t>int[</w:t>
      </w:r>
      <w:proofErr w:type="gramEnd"/>
      <w:r w:rsidRPr="00ED51F8">
        <w:t xml:space="preserve">] </w:t>
      </w:r>
      <w:proofErr w:type="spellStart"/>
      <w:r w:rsidRPr="00ED51F8">
        <w:t>arr</w:t>
      </w:r>
      <w:proofErr w:type="spellEnd"/>
      <w:r w:rsidRPr="00ED51F8">
        <w:t xml:space="preserve"> = new </w:t>
      </w:r>
      <w:proofErr w:type="gramStart"/>
      <w:r w:rsidRPr="00ED51F8">
        <w:t>int[</w:t>
      </w:r>
      <w:proofErr w:type="gramEnd"/>
      <w:r w:rsidRPr="00ED51F8">
        <w:t>2];</w:t>
      </w:r>
      <w:r w:rsidRPr="00ED51F8">
        <w:br/>
        <w:t xml:space="preserve">    </w:t>
      </w:r>
      <w:proofErr w:type="spellStart"/>
      <w:proofErr w:type="gramStart"/>
      <w:r w:rsidRPr="00ED51F8">
        <w:t>arr</w:t>
      </w:r>
      <w:proofErr w:type="spellEnd"/>
      <w:r w:rsidRPr="00ED51F8">
        <w:t>[</w:t>
      </w:r>
      <w:proofErr w:type="gramEnd"/>
      <w:r w:rsidRPr="00ED51F8">
        <w:t>5] = 10;</w:t>
      </w:r>
      <w:r w:rsidRPr="00ED51F8">
        <w:br/>
        <w:t>}</w:t>
      </w:r>
      <w:r w:rsidRPr="00ED51F8">
        <w:br/>
        <w:t>catch (</w:t>
      </w:r>
      <w:proofErr w:type="spellStart"/>
      <w:r w:rsidRPr="00ED51F8">
        <w:t>ArrayIndexOutOfBoundsException</w:t>
      </w:r>
      <w:proofErr w:type="spellEnd"/>
      <w:r w:rsidRPr="00ED51F8">
        <w:t xml:space="preserve"> | </w:t>
      </w:r>
      <w:proofErr w:type="spellStart"/>
      <w:r w:rsidRPr="00ED51F8">
        <w:t>NullPointerException</w:t>
      </w:r>
      <w:proofErr w:type="spellEnd"/>
      <w:r w:rsidRPr="00ED51F8">
        <w:t xml:space="preserve"> e) {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("Exception occurred");</w:t>
      </w:r>
      <w:r w:rsidRPr="00ED51F8">
        <w:br/>
        <w:t>}</w:t>
      </w:r>
    </w:p>
    <w:p w14:paraId="42973AA5" w14:textId="77777777" w:rsidR="00ED51F8" w:rsidRPr="00ED51F8" w:rsidRDefault="00ED51F8" w:rsidP="00ED51F8">
      <w:r w:rsidRPr="00ED51F8">
        <w:t>Reduces duplication.</w:t>
      </w:r>
    </w:p>
    <w:p w14:paraId="3EB1AB2D" w14:textId="77777777" w:rsidR="00ED51F8" w:rsidRPr="00ED51F8" w:rsidRDefault="00000000" w:rsidP="00ED51F8">
      <w:r>
        <w:pict w14:anchorId="027332CA">
          <v:rect id="_x0000_i1069" style="width:0;height:1.5pt" o:hralign="center" o:hrstd="t" o:hr="t" fillcolor="#a0a0a0" stroked="f"/>
        </w:pict>
      </w:r>
    </w:p>
    <w:p w14:paraId="4100B20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 xml:space="preserve">8. When </w:t>
      </w:r>
      <w:proofErr w:type="gramStart"/>
      <w:r w:rsidRPr="00ED51F8">
        <w:rPr>
          <w:b/>
          <w:bCs/>
        </w:rPr>
        <w:t>finally</w:t>
      </w:r>
      <w:proofErr w:type="gramEnd"/>
      <w:r w:rsidRPr="00ED51F8">
        <w:rPr>
          <w:b/>
          <w:bCs/>
        </w:rPr>
        <w:t xml:space="preserve"> Does NOT Execute</w:t>
      </w:r>
    </w:p>
    <w:p w14:paraId="52BA2708" w14:textId="77777777" w:rsidR="00ED51F8" w:rsidRPr="00ED51F8" w:rsidRDefault="00ED51F8" w:rsidP="00ED51F8">
      <w:r w:rsidRPr="00ED51F8">
        <w:t>If JVM crashes</w:t>
      </w:r>
      <w:r w:rsidRPr="00ED51F8">
        <w:br/>
        <w:t xml:space="preserve">If </w:t>
      </w:r>
      <w:proofErr w:type="spellStart"/>
      <w:r w:rsidRPr="00ED51F8">
        <w:t>System.exit</w:t>
      </w:r>
      <w:proofErr w:type="spellEnd"/>
      <w:r w:rsidRPr="00ED51F8">
        <w:t>() is called</w:t>
      </w:r>
    </w:p>
    <w:p w14:paraId="4A78471B" w14:textId="77777777" w:rsidR="00ED51F8" w:rsidRPr="00ED51F8" w:rsidRDefault="00ED51F8" w:rsidP="00ED51F8">
      <w:r w:rsidRPr="00ED51F8">
        <w:t>Example:</w:t>
      </w:r>
    </w:p>
    <w:p w14:paraId="034CB18D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spellStart"/>
      <w:r w:rsidRPr="00ED51F8">
        <w:t>System.exit</w:t>
      </w:r>
      <w:proofErr w:type="spellEnd"/>
      <w:r w:rsidRPr="00ED51F8">
        <w:t>(0);</w:t>
      </w:r>
      <w:r w:rsidRPr="00ED51F8">
        <w:br/>
        <w:t>}</w:t>
      </w:r>
      <w:r w:rsidRPr="00ED51F8">
        <w:br/>
        <w:t>finally {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("Will not execute");</w:t>
      </w:r>
      <w:r w:rsidRPr="00ED51F8">
        <w:br/>
        <w:t>}</w:t>
      </w:r>
    </w:p>
    <w:p w14:paraId="3044206D" w14:textId="77777777" w:rsidR="00ED51F8" w:rsidRPr="00ED51F8" w:rsidRDefault="00ED51F8" w:rsidP="00ED51F8">
      <w:proofErr w:type="gramStart"/>
      <w:r w:rsidRPr="00ED51F8">
        <w:t>finally</w:t>
      </w:r>
      <w:proofErr w:type="gramEnd"/>
      <w:r w:rsidRPr="00ED51F8">
        <w:t xml:space="preserve"> will not run.</w:t>
      </w:r>
    </w:p>
    <w:p w14:paraId="409CC3E6" w14:textId="77777777" w:rsidR="00ED51F8" w:rsidRPr="00ED51F8" w:rsidRDefault="00000000" w:rsidP="00ED51F8">
      <w:r>
        <w:lastRenderedPageBreak/>
        <w:pict w14:anchorId="1870233C">
          <v:rect id="_x0000_i1070" style="width:0;height:1.5pt" o:hralign="center" o:hrstd="t" o:hr="t" fillcolor="#a0a0a0" stroked="f"/>
        </w:pict>
      </w:r>
    </w:p>
    <w:p w14:paraId="5914384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Performance Consideration</w:t>
      </w:r>
    </w:p>
    <w:p w14:paraId="77BFE0F1" w14:textId="77777777" w:rsidR="00ED51F8" w:rsidRPr="00ED51F8" w:rsidRDefault="00ED51F8" w:rsidP="00ED51F8">
      <w:r w:rsidRPr="00ED51F8">
        <w:t>try-catch itself is not expensive</w:t>
      </w:r>
      <w:r w:rsidRPr="00ED51F8">
        <w:br/>
        <w:t>Throwing exception is expensive</w:t>
      </w:r>
      <w:r w:rsidRPr="00ED51F8">
        <w:br/>
        <w:t>Stack trace generation is costly</w:t>
      </w:r>
    </w:p>
    <w:p w14:paraId="172585FF" w14:textId="77777777" w:rsidR="00ED51F8" w:rsidRPr="00ED51F8" w:rsidRDefault="00ED51F8" w:rsidP="00ED51F8">
      <w:r w:rsidRPr="00ED51F8">
        <w:t>Do not use exceptions for normal logic.</w:t>
      </w:r>
    </w:p>
    <w:p w14:paraId="159258A3" w14:textId="77777777" w:rsidR="00ED51F8" w:rsidRPr="00ED51F8" w:rsidRDefault="00ED51F8" w:rsidP="00ED51F8">
      <w:r w:rsidRPr="00ED51F8">
        <w:t>Bad Practice:</w:t>
      </w:r>
    </w:p>
    <w:p w14:paraId="2A5F2641" w14:textId="77777777" w:rsidR="00ED51F8" w:rsidRPr="00ED51F8" w:rsidRDefault="00ED51F8" w:rsidP="00ED51F8">
      <w:r w:rsidRPr="00ED51F8">
        <w:t>try {</w:t>
      </w:r>
      <w:r w:rsidRPr="00ED51F8">
        <w:br/>
        <w:t xml:space="preserve">    int value = </w:t>
      </w:r>
      <w:proofErr w:type="spellStart"/>
      <w:r w:rsidRPr="00ED51F8">
        <w:t>Integer.parseInt</w:t>
      </w:r>
      <w:proofErr w:type="spellEnd"/>
      <w:r w:rsidRPr="00ED51F8">
        <w:t>("</w:t>
      </w:r>
      <w:proofErr w:type="spellStart"/>
      <w:r w:rsidRPr="00ED51F8">
        <w:t>abc</w:t>
      </w:r>
      <w:proofErr w:type="spellEnd"/>
      <w:r w:rsidRPr="00ED51F8">
        <w:t>");</w:t>
      </w:r>
      <w:r w:rsidRPr="00ED51F8">
        <w:br/>
        <w:t>}</w:t>
      </w:r>
      <w:r w:rsidRPr="00ED51F8">
        <w:br/>
        <w:t>catch (Exception e) {</w:t>
      </w:r>
      <w:r w:rsidRPr="00ED51F8">
        <w:br/>
        <w:t xml:space="preserve">    // ignore</w:t>
      </w:r>
      <w:r w:rsidRPr="00ED51F8">
        <w:br/>
        <w:t>}</w:t>
      </w:r>
    </w:p>
    <w:p w14:paraId="1F4B5891" w14:textId="77777777" w:rsidR="00ED51F8" w:rsidRPr="00ED51F8" w:rsidRDefault="00ED51F8" w:rsidP="00ED51F8">
      <w:r w:rsidRPr="00ED51F8">
        <w:t>Better to validate before parsing.</w:t>
      </w:r>
    </w:p>
    <w:p w14:paraId="28917B0F" w14:textId="77777777" w:rsidR="00ED51F8" w:rsidRPr="00ED51F8" w:rsidRDefault="00000000" w:rsidP="00ED51F8">
      <w:r>
        <w:pict w14:anchorId="210482F4">
          <v:rect id="_x0000_i1071" style="width:0;height:1.5pt" o:hralign="center" o:hrstd="t" o:hr="t" fillcolor="#a0a0a0" stroked="f"/>
        </w:pict>
      </w:r>
    </w:p>
    <w:p w14:paraId="702AB3C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Security Consideration</w:t>
      </w:r>
    </w:p>
    <w:p w14:paraId="313EF3FE" w14:textId="77777777" w:rsidR="00ED51F8" w:rsidRPr="00ED51F8" w:rsidRDefault="00ED51F8" w:rsidP="00ED51F8">
      <w:r w:rsidRPr="00ED51F8">
        <w:t>Never print full stack trace in production:</w:t>
      </w:r>
    </w:p>
    <w:p w14:paraId="57231AEF" w14:textId="77777777" w:rsidR="00ED51F8" w:rsidRPr="00ED51F8" w:rsidRDefault="00ED51F8" w:rsidP="00ED51F8">
      <w:r w:rsidRPr="00ED51F8">
        <w:t>Bad:</w:t>
      </w:r>
    </w:p>
    <w:p w14:paraId="78CD1D7C" w14:textId="77777777" w:rsidR="00ED51F8" w:rsidRPr="00ED51F8" w:rsidRDefault="00ED51F8" w:rsidP="00ED51F8">
      <w:proofErr w:type="spellStart"/>
      <w:proofErr w:type="gramStart"/>
      <w:r w:rsidRPr="00ED51F8">
        <w:t>e.printStackTrace</w:t>
      </w:r>
      <w:proofErr w:type="spellEnd"/>
      <w:proofErr w:type="gramEnd"/>
      <w:r w:rsidRPr="00ED51F8">
        <w:t>();</w:t>
      </w:r>
    </w:p>
    <w:p w14:paraId="6FF11601" w14:textId="77777777" w:rsidR="00ED51F8" w:rsidRPr="00ED51F8" w:rsidRDefault="00ED51F8" w:rsidP="00ED51F8">
      <w:r w:rsidRPr="00ED51F8">
        <w:t>Good:</w:t>
      </w:r>
    </w:p>
    <w:p w14:paraId="0EE61D3A" w14:textId="77777777" w:rsidR="00ED51F8" w:rsidRPr="00ED51F8" w:rsidRDefault="00ED51F8" w:rsidP="00ED51F8">
      <w:r w:rsidRPr="00ED51F8">
        <w:t>Log minimal safe message.</w:t>
      </w:r>
    </w:p>
    <w:p w14:paraId="2CFBED19" w14:textId="77777777" w:rsidR="00ED51F8" w:rsidRPr="00ED51F8" w:rsidRDefault="00000000" w:rsidP="00ED51F8">
      <w:r>
        <w:pict w14:anchorId="45208011">
          <v:rect id="_x0000_i1072" style="width:0;height:1.5pt" o:hralign="center" o:hrstd="t" o:hr="t" fillcolor="#a0a0a0" stroked="f"/>
        </w:pict>
      </w:r>
    </w:p>
    <w:p w14:paraId="57C3A64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Common Interview Questions</w:t>
      </w:r>
    </w:p>
    <w:p w14:paraId="07CFF075" w14:textId="77777777" w:rsidR="00ED51F8" w:rsidRPr="00ED51F8" w:rsidRDefault="00ED51F8" w:rsidP="00ED51F8">
      <w:r w:rsidRPr="00ED51F8">
        <w:t>Does finally always execute</w:t>
      </w:r>
      <w:r w:rsidRPr="00ED51F8">
        <w:br/>
        <w:t>What happens if return inside try</w:t>
      </w:r>
      <w:r w:rsidRPr="00ED51F8">
        <w:br/>
        <w:t>What happens if return inside finally</w:t>
      </w:r>
      <w:r w:rsidRPr="00ED51F8">
        <w:br/>
        <w:t>What if catch throws another exception</w:t>
      </w:r>
      <w:r w:rsidRPr="00ED51F8">
        <w:br/>
        <w:t>What if no catch is present</w:t>
      </w:r>
    </w:p>
    <w:p w14:paraId="4F485E1E" w14:textId="77777777" w:rsidR="00ED51F8" w:rsidRPr="00ED51F8" w:rsidRDefault="00000000" w:rsidP="00ED51F8">
      <w:r>
        <w:pict w14:anchorId="0ADDD336">
          <v:rect id="_x0000_i1073" style="width:0;height:1.5pt" o:hralign="center" o:hrstd="t" o:hr="t" fillcolor="#a0a0a0" stroked="f"/>
        </w:pict>
      </w:r>
    </w:p>
    <w:p w14:paraId="264F85C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3 SUMMARY</w:t>
      </w:r>
    </w:p>
    <w:p w14:paraId="53CC1E2D" w14:textId="77777777" w:rsidR="00ED51F8" w:rsidRPr="00ED51F8" w:rsidRDefault="00ED51F8" w:rsidP="00ED51F8">
      <w:r w:rsidRPr="00ED51F8">
        <w:t>try contains risky code</w:t>
      </w:r>
      <w:r w:rsidRPr="00ED51F8">
        <w:br/>
        <w:t>catch handles exceptions</w:t>
      </w:r>
      <w:r w:rsidRPr="00ED51F8">
        <w:br/>
      </w:r>
      <w:r w:rsidRPr="00ED51F8">
        <w:lastRenderedPageBreak/>
        <w:t>finally always executes (almost)</w:t>
      </w:r>
      <w:r w:rsidRPr="00ED51F8">
        <w:br/>
        <w:t>Order of catch matters</w:t>
      </w:r>
      <w:r w:rsidRPr="00ED51F8">
        <w:br/>
        <w:t>Never return from finally</w:t>
      </w:r>
      <w:r w:rsidRPr="00ED51F8">
        <w:br/>
        <w:t>Do not use exceptions for control flow</w:t>
      </w:r>
    </w:p>
    <w:p w14:paraId="58AE79FD" w14:textId="77777777" w:rsidR="00ED51F8" w:rsidRPr="00ED51F8" w:rsidRDefault="00000000" w:rsidP="00ED51F8">
      <w:r>
        <w:pict w14:anchorId="7AFC7995">
          <v:rect id="_x0000_i1074" style="width:0;height:1.5pt" o:hralign="center" o:hrstd="t" o:hr="t" fillcolor="#a0a0a0" stroked="f"/>
        </w:pict>
      </w:r>
    </w:p>
    <w:p w14:paraId="39D364C2" w14:textId="77777777" w:rsidR="00ED51F8" w:rsidRPr="00ED51F8" w:rsidRDefault="00000000" w:rsidP="00ED51F8">
      <w:r>
        <w:pict w14:anchorId="42D14775">
          <v:rect id="_x0000_i1075" style="width:0;height:1.5pt" o:hralign="center" o:hrstd="t" o:hr="t" fillcolor="#a0a0a0" stroked="f"/>
        </w:pict>
      </w:r>
    </w:p>
    <w:p w14:paraId="4FFBE39B" w14:textId="77777777" w:rsidR="002633C2" w:rsidRDefault="002633C2" w:rsidP="00ED51F8">
      <w:pPr>
        <w:rPr>
          <w:b/>
          <w:bCs/>
        </w:rPr>
      </w:pPr>
    </w:p>
    <w:p w14:paraId="725CA428" w14:textId="77777777" w:rsidR="002633C2" w:rsidRDefault="002633C2" w:rsidP="00ED51F8">
      <w:pPr>
        <w:rPr>
          <w:b/>
          <w:bCs/>
        </w:rPr>
      </w:pPr>
    </w:p>
    <w:p w14:paraId="4B0A90B5" w14:textId="77777777" w:rsidR="002633C2" w:rsidRDefault="002633C2" w:rsidP="00ED51F8">
      <w:pPr>
        <w:rPr>
          <w:b/>
          <w:bCs/>
        </w:rPr>
      </w:pPr>
    </w:p>
    <w:p w14:paraId="0E3A4967" w14:textId="77777777" w:rsidR="002633C2" w:rsidRDefault="002633C2" w:rsidP="00ED51F8">
      <w:pPr>
        <w:rPr>
          <w:b/>
          <w:bCs/>
        </w:rPr>
      </w:pPr>
    </w:p>
    <w:p w14:paraId="4F466965" w14:textId="77777777" w:rsidR="002633C2" w:rsidRDefault="002633C2" w:rsidP="00ED51F8">
      <w:pPr>
        <w:rPr>
          <w:b/>
          <w:bCs/>
        </w:rPr>
      </w:pPr>
    </w:p>
    <w:p w14:paraId="7DCD3227" w14:textId="6D1EBD05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4</w:t>
      </w:r>
    </w:p>
    <w:p w14:paraId="4409ED8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throw vs throws Deep Dive</w:t>
      </w:r>
    </w:p>
    <w:p w14:paraId="4BEAAC36" w14:textId="77777777" w:rsidR="00ED51F8" w:rsidRPr="00ED51F8" w:rsidRDefault="00ED51F8" w:rsidP="00ED51F8">
      <w:r w:rsidRPr="00ED51F8">
        <w:t>(Exception Propagation + API Design + Real-Time Usage)</w:t>
      </w:r>
    </w:p>
    <w:p w14:paraId="04DD6EBC" w14:textId="77777777" w:rsidR="00ED51F8" w:rsidRPr="00ED51F8" w:rsidRDefault="00ED51F8" w:rsidP="00ED51F8">
      <w:r w:rsidRPr="00ED51F8">
        <w:t xml:space="preserve">This module is extremely important for interviews because many developers confuse </w:t>
      </w:r>
      <w:r w:rsidRPr="00ED51F8">
        <w:rPr>
          <w:b/>
          <w:bCs/>
        </w:rPr>
        <w:t>throw</w:t>
      </w:r>
      <w:r w:rsidRPr="00ED51F8">
        <w:t xml:space="preserve"> and </w:t>
      </w:r>
      <w:r w:rsidRPr="00ED51F8">
        <w:rPr>
          <w:b/>
          <w:bCs/>
        </w:rPr>
        <w:t>throws</w:t>
      </w:r>
      <w:r w:rsidRPr="00ED51F8">
        <w:t>.</w:t>
      </w:r>
    </w:p>
    <w:p w14:paraId="3DEDD0FA" w14:textId="77777777" w:rsidR="00ED51F8" w:rsidRPr="00ED51F8" w:rsidRDefault="00000000" w:rsidP="00ED51F8">
      <w:r>
        <w:pict w14:anchorId="71AF36EE">
          <v:rect id="_x0000_i1076" style="width:0;height:1.5pt" o:hralign="center" o:hrstd="t" o:hr="t" fillcolor="#a0a0a0" stroked="f"/>
        </w:pict>
      </w:r>
    </w:p>
    <w:p w14:paraId="6776E6E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What is throw</w:t>
      </w:r>
    </w:p>
    <w:p w14:paraId="57841A55" w14:textId="77777777" w:rsidR="00ED51F8" w:rsidRPr="00ED51F8" w:rsidRDefault="00ED51F8" w:rsidP="00ED51F8">
      <w:r w:rsidRPr="00ED51F8">
        <w:t>Definition</w:t>
      </w:r>
    </w:p>
    <w:p w14:paraId="01F30B7F" w14:textId="77777777" w:rsidR="00ED51F8" w:rsidRPr="00ED51F8" w:rsidRDefault="00ED51F8" w:rsidP="00ED51F8">
      <w:r w:rsidRPr="00ED51F8">
        <w:t>throw is used to explicitly create and throw an exception object.</w:t>
      </w:r>
    </w:p>
    <w:p w14:paraId="640CA7BB" w14:textId="77777777" w:rsidR="00ED51F8" w:rsidRPr="00ED51F8" w:rsidRDefault="00ED51F8" w:rsidP="00ED51F8">
      <w:r w:rsidRPr="00ED51F8">
        <w:t>It is used inside a method body.</w:t>
      </w:r>
    </w:p>
    <w:p w14:paraId="548B8B4C" w14:textId="77777777" w:rsidR="00ED51F8" w:rsidRPr="00ED51F8" w:rsidRDefault="00ED51F8" w:rsidP="00ED51F8">
      <w:r w:rsidRPr="00ED51F8">
        <w:t>It throws a single exception at a time.</w:t>
      </w:r>
    </w:p>
    <w:p w14:paraId="086BD5B4" w14:textId="77777777" w:rsidR="00ED51F8" w:rsidRDefault="00ED51F8" w:rsidP="00ED51F8">
      <w:r w:rsidRPr="00ED51F8">
        <w:t>Syntax</w:t>
      </w:r>
    </w:p>
    <w:p w14:paraId="5717D9AA" w14:textId="1C291B04" w:rsidR="00A57F80" w:rsidRDefault="00A57F80" w:rsidP="00ED51F8">
      <w:r>
        <w:t xml:space="preserve">throw new </w:t>
      </w:r>
      <w:proofErr w:type="gramStart"/>
      <w:r>
        <w:t>Exception(</w:t>
      </w:r>
      <w:proofErr w:type="gramEnd"/>
      <w:r>
        <w:t>);</w:t>
      </w:r>
    </w:p>
    <w:p w14:paraId="7852F2DE" w14:textId="710115AE" w:rsidR="00A57F80" w:rsidRPr="00ED51F8" w:rsidRDefault="00A57F80" w:rsidP="00ED51F8">
      <w:r>
        <w:t xml:space="preserve">throw new </w:t>
      </w:r>
      <w:proofErr w:type="spellStart"/>
      <w:proofErr w:type="gramStart"/>
      <w:r>
        <w:t>ExceptionSubClass</w:t>
      </w:r>
      <w:proofErr w:type="spellEnd"/>
      <w:r>
        <w:t>(</w:t>
      </w:r>
      <w:proofErr w:type="gramEnd"/>
      <w:r>
        <w:t>);</w:t>
      </w:r>
    </w:p>
    <w:p w14:paraId="2BF20DDE" w14:textId="77777777" w:rsidR="00ED51F8" w:rsidRPr="00ED51F8" w:rsidRDefault="00ED51F8" w:rsidP="00ED51F8">
      <w:r w:rsidRPr="00ED51F8">
        <w:t xml:space="preserve">throw new </w:t>
      </w:r>
      <w:proofErr w:type="spellStart"/>
      <w:r w:rsidRPr="00ED51F8">
        <w:t>ExceptionType</w:t>
      </w:r>
      <w:proofErr w:type="spellEnd"/>
      <w:r w:rsidRPr="00ED51F8">
        <w:t>("message");</w:t>
      </w:r>
    </w:p>
    <w:p w14:paraId="000ACF53" w14:textId="77777777" w:rsidR="00ED51F8" w:rsidRPr="00ED51F8" w:rsidRDefault="00000000" w:rsidP="00ED51F8">
      <w:r>
        <w:pict w14:anchorId="69DB4A16">
          <v:rect id="_x0000_i1077" style="width:0;height:1.5pt" o:hralign="center" o:hrstd="t" o:hr="t" fillcolor="#a0a0a0" stroked="f"/>
        </w:pict>
      </w:r>
    </w:p>
    <w:p w14:paraId="39C0562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Basic Example</w:t>
      </w:r>
    </w:p>
    <w:p w14:paraId="22B6F0F1" w14:textId="77777777" w:rsidR="00ED51F8" w:rsidRPr="00ED51F8" w:rsidRDefault="00ED51F8" w:rsidP="00ED51F8">
      <w:r w:rsidRPr="00ED51F8">
        <w:lastRenderedPageBreak/>
        <w:t xml:space="preserve">public class </w:t>
      </w:r>
      <w:proofErr w:type="spellStart"/>
      <w:r w:rsidRPr="00ED51F8">
        <w:t>ThrowExample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int age = 15;</w:t>
      </w:r>
      <w:r w:rsidRPr="00ED51F8">
        <w:br/>
      </w:r>
      <w:r w:rsidRPr="00ED51F8">
        <w:br/>
        <w:t xml:space="preserve">        if (age &lt; 18) {</w:t>
      </w:r>
      <w:r w:rsidRPr="00ED51F8">
        <w:br/>
        <w:t xml:space="preserve">            throw new </w:t>
      </w:r>
      <w:proofErr w:type="spellStart"/>
      <w:proofErr w:type="gramStart"/>
      <w:r w:rsidRPr="00ED51F8">
        <w:t>IllegalArgumentException</w:t>
      </w:r>
      <w:proofErr w:type="spellEnd"/>
      <w:r w:rsidRPr="00ED51F8">
        <w:t>(</w:t>
      </w:r>
      <w:proofErr w:type="gramEnd"/>
      <w:r w:rsidRPr="00ED51F8">
        <w:t>"Age must be 18 or above");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("Valid age");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5F460093" w14:textId="77777777" w:rsidR="00ED51F8" w:rsidRPr="00ED51F8" w:rsidRDefault="00ED51F8" w:rsidP="00ED51F8">
      <w:r w:rsidRPr="00ED51F8">
        <w:t>Here we are manually throwing an exception.</w:t>
      </w:r>
    </w:p>
    <w:p w14:paraId="1B90FBFE" w14:textId="77777777" w:rsidR="00ED51F8" w:rsidRPr="00ED51F8" w:rsidRDefault="00000000" w:rsidP="00ED51F8">
      <w:r>
        <w:pict w14:anchorId="1CB61120">
          <v:rect id="_x0000_i1078" style="width:0;height:1.5pt" o:hralign="center" o:hrstd="t" o:hr="t" fillcolor="#a0a0a0" stroked="f"/>
        </w:pict>
      </w:r>
    </w:p>
    <w:p w14:paraId="24200B0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Example – Banking Withdrawal</w:t>
      </w:r>
    </w:p>
    <w:p w14:paraId="7C53D784" w14:textId="77777777" w:rsidR="00ED51F8" w:rsidRPr="00ED51F8" w:rsidRDefault="00ED51F8" w:rsidP="00ED51F8">
      <w:r w:rsidRPr="00ED51F8">
        <w:t>public class Bank {</w:t>
      </w:r>
      <w:r w:rsidRPr="00ED51F8">
        <w:br/>
      </w:r>
      <w:r w:rsidRPr="00ED51F8">
        <w:br/>
        <w:t xml:space="preserve">    public void </w:t>
      </w:r>
      <w:proofErr w:type="gramStart"/>
      <w:r w:rsidRPr="00ED51F8">
        <w:t>withdraw(</w:t>
      </w:r>
      <w:proofErr w:type="gramEnd"/>
      <w:r w:rsidRPr="00ED51F8">
        <w:t>double amount) {</w:t>
      </w:r>
      <w:r w:rsidRPr="00ED51F8">
        <w:br/>
      </w:r>
      <w:r w:rsidRPr="00ED51F8">
        <w:br/>
        <w:t xml:space="preserve">        if (amount &lt;= 0) {</w:t>
      </w:r>
      <w:r w:rsidRPr="00ED51F8">
        <w:br/>
        <w:t xml:space="preserve">            throw new </w:t>
      </w:r>
      <w:proofErr w:type="spellStart"/>
      <w:proofErr w:type="gramStart"/>
      <w:r w:rsidRPr="00ED51F8">
        <w:t>IllegalArgumentException</w:t>
      </w:r>
      <w:proofErr w:type="spellEnd"/>
      <w:r w:rsidRPr="00ED51F8">
        <w:t>(</w:t>
      </w:r>
      <w:proofErr w:type="gramEnd"/>
      <w:r w:rsidRPr="00ED51F8">
        <w:t>"Invalid amount");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("Withdrawal successful");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377FEA33" w14:textId="77777777" w:rsidR="00ED51F8" w:rsidRPr="00ED51F8" w:rsidRDefault="00ED51F8" w:rsidP="00ED51F8">
      <w:r w:rsidRPr="00ED51F8">
        <w:t>Business rule violation → throw exception.</w:t>
      </w:r>
    </w:p>
    <w:p w14:paraId="41487B1F" w14:textId="77777777" w:rsidR="00ED51F8" w:rsidRPr="00ED51F8" w:rsidRDefault="00000000" w:rsidP="00ED51F8">
      <w:r>
        <w:pict w14:anchorId="0FBBB805">
          <v:rect id="_x0000_i1079" style="width:0;height:1.5pt" o:hralign="center" o:hrstd="t" o:hr="t" fillcolor="#a0a0a0" stroked="f"/>
        </w:pict>
      </w:r>
    </w:p>
    <w:p w14:paraId="14A830E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What is throws</w:t>
      </w:r>
    </w:p>
    <w:p w14:paraId="1367C856" w14:textId="77777777" w:rsidR="00ED51F8" w:rsidRPr="00ED51F8" w:rsidRDefault="00ED51F8" w:rsidP="00ED51F8">
      <w:r w:rsidRPr="00ED51F8">
        <w:t>Definition</w:t>
      </w:r>
    </w:p>
    <w:p w14:paraId="0F7D3F3F" w14:textId="77777777" w:rsidR="00ED51F8" w:rsidRPr="00ED51F8" w:rsidRDefault="00ED51F8" w:rsidP="00ED51F8">
      <w:r w:rsidRPr="00ED51F8">
        <w:t xml:space="preserve">throws </w:t>
      </w:r>
      <w:proofErr w:type="gramStart"/>
      <w:r w:rsidRPr="00ED51F8">
        <w:t>is</w:t>
      </w:r>
      <w:proofErr w:type="gramEnd"/>
      <w:r w:rsidRPr="00ED51F8">
        <w:t xml:space="preserve"> used in method signature to declare that a method may throw exceptions.</w:t>
      </w:r>
    </w:p>
    <w:p w14:paraId="52F0099C" w14:textId="77777777" w:rsidR="00ED51F8" w:rsidRPr="00ED51F8" w:rsidRDefault="00ED51F8" w:rsidP="00ED51F8">
      <w:r w:rsidRPr="00ED51F8">
        <w:t>It does not throw exception.</w:t>
      </w:r>
      <w:r w:rsidRPr="00ED51F8">
        <w:br/>
        <w:t>It only declares possibility.</w:t>
      </w:r>
    </w:p>
    <w:p w14:paraId="5DAD8893" w14:textId="77777777" w:rsidR="00ED51F8" w:rsidRPr="00ED51F8" w:rsidRDefault="00ED51F8" w:rsidP="00ED51F8">
      <w:r w:rsidRPr="00ED51F8">
        <w:t>Syntax</w:t>
      </w:r>
    </w:p>
    <w:p w14:paraId="655D669C" w14:textId="77777777" w:rsidR="00ED51F8" w:rsidRPr="00ED51F8" w:rsidRDefault="00ED51F8" w:rsidP="00ED51F8">
      <w:r w:rsidRPr="00ED51F8">
        <w:lastRenderedPageBreak/>
        <w:t xml:space="preserve">public void </w:t>
      </w:r>
      <w:proofErr w:type="gramStart"/>
      <w:r w:rsidRPr="00ED51F8">
        <w:t>method(</w:t>
      </w:r>
      <w:proofErr w:type="gramEnd"/>
      <w:r w:rsidRPr="00ED51F8">
        <w:t xml:space="preserve">) throws </w:t>
      </w:r>
      <w:proofErr w:type="spellStart"/>
      <w:r w:rsidRPr="00ED51F8">
        <w:t>IOException</w:t>
      </w:r>
      <w:proofErr w:type="spellEnd"/>
    </w:p>
    <w:p w14:paraId="4B366E80" w14:textId="77777777" w:rsidR="00ED51F8" w:rsidRPr="00ED51F8" w:rsidRDefault="00000000" w:rsidP="00ED51F8">
      <w:r>
        <w:pict w14:anchorId="2F8F3E8E">
          <v:rect id="_x0000_i1080" style="width:0;height:1.5pt" o:hralign="center" o:hrstd="t" o:hr="t" fillcolor="#a0a0a0" stroked="f"/>
        </w:pict>
      </w:r>
    </w:p>
    <w:p w14:paraId="0239F9B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Basic Example – Checked Exception</w:t>
      </w:r>
    </w:p>
    <w:p w14:paraId="052CE94D" w14:textId="77777777" w:rsidR="00ED51F8" w:rsidRPr="00ED51F8" w:rsidRDefault="00ED51F8" w:rsidP="00ED51F8">
      <w:r w:rsidRPr="00ED51F8">
        <w:t xml:space="preserve">import </w:t>
      </w:r>
      <w:proofErr w:type="spellStart"/>
      <w:proofErr w:type="gramStart"/>
      <w:r w:rsidRPr="00ED51F8">
        <w:t>java.io.FileReader</w:t>
      </w:r>
      <w:proofErr w:type="spellEnd"/>
      <w:proofErr w:type="gramEnd"/>
      <w:r w:rsidRPr="00ED51F8">
        <w:t>;</w:t>
      </w:r>
      <w:r w:rsidRPr="00ED51F8">
        <w:br/>
        <w:t xml:space="preserve">import </w:t>
      </w:r>
      <w:proofErr w:type="spellStart"/>
      <w:proofErr w:type="gramStart"/>
      <w:r w:rsidRPr="00ED51F8">
        <w:t>java.io.IOException</w:t>
      </w:r>
      <w:proofErr w:type="spellEnd"/>
      <w:proofErr w:type="gram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ThrowsExample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spellStart"/>
      <w:proofErr w:type="gramStart"/>
      <w:r w:rsidRPr="00ED51F8">
        <w:t>readFile</w:t>
      </w:r>
      <w:proofErr w:type="spellEnd"/>
      <w:r w:rsidRPr="00ED51F8">
        <w:t>(</w:t>
      </w:r>
      <w:proofErr w:type="gramEnd"/>
      <w:r w:rsidRPr="00ED51F8">
        <w:t xml:space="preserve">) throws </w:t>
      </w:r>
      <w:proofErr w:type="spellStart"/>
      <w:r w:rsidRPr="00ED51F8">
        <w:t>IOException</w:t>
      </w:r>
      <w:proofErr w:type="spellEnd"/>
      <w:r w:rsidRPr="00ED51F8">
        <w:t xml:space="preserve"> {</w:t>
      </w:r>
      <w:r w:rsidRPr="00ED51F8">
        <w:br/>
        <w:t xml:space="preserve">        </w:t>
      </w:r>
      <w:proofErr w:type="spellStart"/>
      <w:r w:rsidRPr="00ED51F8">
        <w:t>FileReader</w:t>
      </w:r>
      <w:proofErr w:type="spellEnd"/>
      <w:r w:rsidRPr="00ED51F8">
        <w:t xml:space="preserve"> reader = new </w:t>
      </w:r>
      <w:proofErr w:type="spellStart"/>
      <w:r w:rsidRPr="00ED51F8">
        <w:t>FileReader</w:t>
      </w:r>
      <w:proofErr w:type="spellEnd"/>
      <w:r w:rsidRPr="00ED51F8">
        <w:t>("data.txt");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proofErr w:type="gramStart"/>
      <w:r w:rsidRPr="00ED51F8">
        <w:t>readFile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</w:t>
      </w:r>
      <w:proofErr w:type="spellStart"/>
      <w:r w:rsidRPr="00ED51F8">
        <w:t>IOException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("File not found");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26FED4F7" w14:textId="77777777" w:rsidR="00ED51F8" w:rsidRPr="00ED51F8" w:rsidRDefault="00ED51F8" w:rsidP="00ED51F8">
      <w:r w:rsidRPr="00ED51F8">
        <w:t xml:space="preserve">Compiler forces handling because </w:t>
      </w:r>
      <w:proofErr w:type="spellStart"/>
      <w:r w:rsidRPr="00ED51F8">
        <w:t>IOException</w:t>
      </w:r>
      <w:proofErr w:type="spellEnd"/>
      <w:r w:rsidRPr="00ED51F8">
        <w:t xml:space="preserve"> is checked.</w:t>
      </w:r>
    </w:p>
    <w:p w14:paraId="193CD5B9" w14:textId="77777777" w:rsidR="00ED51F8" w:rsidRPr="00ED51F8" w:rsidRDefault="00000000" w:rsidP="00ED51F8">
      <w:r>
        <w:pict w14:anchorId="255FA3E8">
          <v:rect id="_x0000_i1081" style="width:0;height:1.5pt" o:hralign="center" o:hrstd="t" o:hr="t" fillcolor="#a0a0a0" stroked="f"/>
        </w:pict>
      </w:r>
    </w:p>
    <w:p w14:paraId="4DDFE82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Difference Between throw and throws</w:t>
      </w:r>
    </w:p>
    <w:p w14:paraId="21DAA688" w14:textId="77777777" w:rsidR="00ED51F8" w:rsidRPr="00ED51F8" w:rsidRDefault="00ED51F8" w:rsidP="00ED51F8">
      <w:r w:rsidRPr="00ED51F8">
        <w:t>throw</w:t>
      </w:r>
      <w:r w:rsidRPr="00ED51F8">
        <w:br/>
        <w:t>Used inside method</w:t>
      </w:r>
      <w:r w:rsidRPr="00ED51F8">
        <w:br/>
        <w:t>Actually throws exception</w:t>
      </w:r>
      <w:r w:rsidRPr="00ED51F8">
        <w:br/>
        <w:t>Used with object</w:t>
      </w:r>
      <w:r w:rsidRPr="00ED51F8">
        <w:br/>
        <w:t>Single exception</w:t>
      </w:r>
    </w:p>
    <w:p w14:paraId="5C337696" w14:textId="77777777" w:rsidR="00ED51F8" w:rsidRPr="00ED51F8" w:rsidRDefault="00ED51F8" w:rsidP="00ED51F8">
      <w:r w:rsidRPr="00ED51F8">
        <w:t>throws</w:t>
      </w:r>
      <w:r w:rsidRPr="00ED51F8">
        <w:br/>
        <w:t>Used in method signature</w:t>
      </w:r>
      <w:r w:rsidRPr="00ED51F8">
        <w:br/>
        <w:t>Declares exception</w:t>
      </w:r>
      <w:r w:rsidRPr="00ED51F8">
        <w:br/>
        <w:t>Used with class name</w:t>
      </w:r>
      <w:r w:rsidRPr="00ED51F8">
        <w:br/>
        <w:t>Can declare multiple exceptions</w:t>
      </w:r>
    </w:p>
    <w:p w14:paraId="3D5947C3" w14:textId="77777777" w:rsidR="00ED51F8" w:rsidRPr="00ED51F8" w:rsidRDefault="00000000" w:rsidP="00ED51F8">
      <w:r>
        <w:pict w14:anchorId="611FB859">
          <v:rect id="_x0000_i1082" style="width:0;height:1.5pt" o:hralign="center" o:hrstd="t" o:hr="t" fillcolor="#a0a0a0" stroked="f"/>
        </w:pict>
      </w:r>
    </w:p>
    <w:p w14:paraId="2522D39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4. Exception Propagation</w:t>
      </w:r>
    </w:p>
    <w:p w14:paraId="441B1F58" w14:textId="77777777" w:rsidR="00ED51F8" w:rsidRPr="00ED51F8" w:rsidRDefault="00ED51F8" w:rsidP="00ED51F8">
      <w:r w:rsidRPr="00ED51F8">
        <w:t>If a method does not handle exception</w:t>
      </w:r>
      <w:r w:rsidRPr="00ED51F8">
        <w:br/>
        <w:t>It propagates to calling method.</w:t>
      </w:r>
    </w:p>
    <w:p w14:paraId="5F8E3940" w14:textId="77777777" w:rsidR="00ED51F8" w:rsidRPr="00ED51F8" w:rsidRDefault="00ED51F8" w:rsidP="00ED51F8">
      <w:r w:rsidRPr="00ED51F8">
        <w:t>Example</w:t>
      </w:r>
    </w:p>
    <w:p w14:paraId="7DEB804D" w14:textId="26EB4217" w:rsidR="00635309" w:rsidRDefault="00ED51F8" w:rsidP="00ED51F8">
      <w:r w:rsidRPr="00ED51F8">
        <w:t xml:space="preserve">import </w:t>
      </w:r>
      <w:proofErr w:type="spellStart"/>
      <w:proofErr w:type="gramStart"/>
      <w:r w:rsidRPr="00ED51F8">
        <w:t>java.io.IOException</w:t>
      </w:r>
      <w:proofErr w:type="spellEnd"/>
      <w:proofErr w:type="gram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PropagationExample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method1() throws </w:t>
      </w:r>
      <w:proofErr w:type="spellStart"/>
      <w:r w:rsidRPr="00ED51F8">
        <w:t>IOException</w:t>
      </w:r>
      <w:proofErr w:type="spellEnd"/>
      <w:r w:rsidRPr="00ED51F8">
        <w:t xml:space="preserve"> {</w:t>
      </w:r>
      <w:r w:rsidRPr="00ED51F8">
        <w:br/>
      </w:r>
      <w:r w:rsidR="00C14CC3">
        <w:rPr>
          <w:highlight w:val="yellow"/>
        </w:rPr>
        <w:t>//</w:t>
      </w:r>
      <w:r w:rsidR="00635309" w:rsidRPr="00C14CC3">
        <w:rPr>
          <w:highlight w:val="yellow"/>
        </w:rPr>
        <w:t>int result = 100/0</w:t>
      </w:r>
      <w:r w:rsidR="00635309">
        <w:t>;</w:t>
      </w:r>
      <w:r w:rsidRPr="00ED51F8">
        <w:t xml:space="preserve">       </w:t>
      </w:r>
    </w:p>
    <w:p w14:paraId="55CA5414" w14:textId="77777777" w:rsidR="00C14CC3" w:rsidRDefault="00ED51F8" w:rsidP="00ED51F8">
      <w:r w:rsidRPr="00ED51F8">
        <w:t xml:space="preserve"> </w:t>
      </w:r>
      <w:r w:rsidRPr="00635309">
        <w:rPr>
          <w:highlight w:val="yellow"/>
        </w:rPr>
        <w:t xml:space="preserve">throw new </w:t>
      </w:r>
      <w:proofErr w:type="spellStart"/>
      <w:proofErr w:type="gramStart"/>
      <w:r w:rsidRPr="00635309">
        <w:rPr>
          <w:highlight w:val="yellow"/>
        </w:rPr>
        <w:t>IOException</w:t>
      </w:r>
      <w:proofErr w:type="spellEnd"/>
      <w:r w:rsidRPr="00635309">
        <w:rPr>
          <w:highlight w:val="yellow"/>
        </w:rPr>
        <w:t>(</w:t>
      </w:r>
      <w:proofErr w:type="gramEnd"/>
      <w:r w:rsidRPr="00635309">
        <w:rPr>
          <w:highlight w:val="yellow"/>
        </w:rPr>
        <w:t>"IO problem</w:t>
      </w:r>
      <w:r w:rsidRPr="00ED51F8">
        <w:t>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static void method2() throws </w:t>
      </w:r>
      <w:proofErr w:type="spellStart"/>
      <w:r w:rsidRPr="00ED51F8">
        <w:t>IOException</w:t>
      </w:r>
      <w:proofErr w:type="spellEnd"/>
      <w:r w:rsidRPr="00ED51F8">
        <w:t xml:space="preserve"> {</w:t>
      </w:r>
      <w:r w:rsidRPr="00ED51F8">
        <w:br/>
        <w:t xml:space="preserve">        method1();</w:t>
      </w:r>
    </w:p>
    <w:p w14:paraId="6E37349F" w14:textId="07B919B4" w:rsidR="00ED51F8" w:rsidRPr="00ED51F8" w:rsidRDefault="00C14CC3" w:rsidP="00C14CC3">
      <w:pPr>
        <w:ind w:firstLine="720"/>
      </w:pPr>
      <w:proofErr w:type="spellStart"/>
      <w:r>
        <w:t>System.out.println</w:t>
      </w:r>
      <w:proofErr w:type="spellEnd"/>
      <w:r>
        <w:t>(“coding”);</w:t>
      </w:r>
      <w:r w:rsidR="00ED51F8" w:rsidRPr="00ED51F8">
        <w:br/>
        <w:t xml:space="preserve">  </w:t>
      </w:r>
      <w:proofErr w:type="gramStart"/>
      <w:r w:rsidR="00ED51F8" w:rsidRPr="00ED51F8">
        <w:t xml:space="preserve">  }</w:t>
      </w:r>
      <w:proofErr w:type="gramEnd"/>
      <w:r w:rsidR="00ED51F8" w:rsidRPr="00ED51F8">
        <w:br/>
      </w:r>
      <w:r w:rsidR="00ED51F8" w:rsidRPr="00ED51F8">
        <w:br/>
        <w:t xml:space="preserve">    public static void </w:t>
      </w:r>
      <w:proofErr w:type="gramStart"/>
      <w:r w:rsidR="00ED51F8" w:rsidRPr="00ED51F8">
        <w:t>main(String[</w:t>
      </w:r>
      <w:proofErr w:type="gramEnd"/>
      <w:r w:rsidR="00ED51F8" w:rsidRPr="00ED51F8">
        <w:t xml:space="preserve">] </w:t>
      </w:r>
      <w:proofErr w:type="spellStart"/>
      <w:r w:rsidR="00ED51F8" w:rsidRPr="00ED51F8">
        <w:t>args</w:t>
      </w:r>
      <w:proofErr w:type="spellEnd"/>
      <w:r w:rsidR="00ED51F8" w:rsidRPr="00ED51F8">
        <w:t>) {</w:t>
      </w:r>
      <w:r w:rsidR="00ED51F8" w:rsidRPr="00ED51F8">
        <w:br/>
      </w:r>
      <w:r w:rsidR="00ED51F8" w:rsidRPr="00ED51F8">
        <w:br/>
        <w:t xml:space="preserve">        try {</w:t>
      </w:r>
      <w:r w:rsidR="00ED51F8" w:rsidRPr="00ED51F8">
        <w:br/>
        <w:t xml:space="preserve">            method2();</w:t>
      </w:r>
      <w:r w:rsidR="00ED51F8" w:rsidRPr="00ED51F8">
        <w:br/>
        <w:t xml:space="preserve">      </w:t>
      </w:r>
      <w:proofErr w:type="gramStart"/>
      <w:r w:rsidR="00ED51F8" w:rsidRPr="00ED51F8">
        <w:t xml:space="preserve">  }</w:t>
      </w:r>
      <w:proofErr w:type="gramEnd"/>
      <w:r w:rsidR="00ED51F8" w:rsidRPr="00ED51F8">
        <w:br/>
        <w:t xml:space="preserve">        catch (</w:t>
      </w:r>
      <w:proofErr w:type="spellStart"/>
      <w:r w:rsidR="00ED51F8" w:rsidRPr="00ED51F8">
        <w:t>IOException</w:t>
      </w:r>
      <w:proofErr w:type="spellEnd"/>
      <w:r w:rsidR="00ED51F8" w:rsidRPr="00ED51F8">
        <w:t xml:space="preserve"> e) {</w:t>
      </w:r>
      <w:r w:rsidR="00ED51F8" w:rsidRPr="00ED51F8">
        <w:br/>
        <w:t xml:space="preserve">            </w:t>
      </w:r>
      <w:proofErr w:type="spellStart"/>
      <w:r w:rsidR="00ED51F8" w:rsidRPr="00ED51F8">
        <w:t>System.out.println</w:t>
      </w:r>
      <w:proofErr w:type="spellEnd"/>
      <w:r w:rsidR="00ED51F8" w:rsidRPr="00ED51F8">
        <w:t>("Handled in main");</w:t>
      </w:r>
      <w:r w:rsidR="00ED51F8" w:rsidRPr="00ED51F8">
        <w:br/>
        <w:t xml:space="preserve">      </w:t>
      </w:r>
      <w:proofErr w:type="gramStart"/>
      <w:r w:rsidR="00ED51F8" w:rsidRPr="00ED51F8">
        <w:t xml:space="preserve">  }</w:t>
      </w:r>
      <w:proofErr w:type="gramEnd"/>
      <w:r w:rsidR="00ED51F8" w:rsidRPr="00ED51F8">
        <w:br/>
        <w:t xml:space="preserve">  </w:t>
      </w:r>
      <w:proofErr w:type="gramStart"/>
      <w:r w:rsidR="00ED51F8" w:rsidRPr="00ED51F8">
        <w:t xml:space="preserve">  }</w:t>
      </w:r>
      <w:proofErr w:type="gramEnd"/>
      <w:r w:rsidR="00ED51F8" w:rsidRPr="00ED51F8">
        <w:br/>
        <w:t>}</w:t>
      </w:r>
    </w:p>
    <w:p w14:paraId="56EAB8F0" w14:textId="77777777" w:rsidR="00ED51F8" w:rsidRPr="00ED51F8" w:rsidRDefault="00ED51F8" w:rsidP="00ED51F8">
      <w:r w:rsidRPr="00ED51F8">
        <w:t>Flow</w:t>
      </w:r>
    </w:p>
    <w:p w14:paraId="05C5AEBA" w14:textId="77777777" w:rsidR="00ED51F8" w:rsidRPr="00ED51F8" w:rsidRDefault="00ED51F8" w:rsidP="00ED51F8">
      <w:r w:rsidRPr="00ED51F8">
        <w:t>method1 → method2 → main → handled</w:t>
      </w:r>
    </w:p>
    <w:p w14:paraId="0BCCB964" w14:textId="77777777" w:rsidR="00ED51F8" w:rsidRPr="00ED51F8" w:rsidRDefault="00ED51F8" w:rsidP="00ED51F8">
      <w:r w:rsidRPr="00ED51F8">
        <w:t>This is called exception propagation.</w:t>
      </w:r>
    </w:p>
    <w:p w14:paraId="47F0DE0F" w14:textId="77777777" w:rsidR="00ED51F8" w:rsidRPr="00ED51F8" w:rsidRDefault="00000000" w:rsidP="00ED51F8">
      <w:r>
        <w:pict w14:anchorId="18F00999">
          <v:rect id="_x0000_i1083" style="width:0;height:1.5pt" o:hralign="center" o:hrstd="t" o:hr="t" fillcolor="#a0a0a0" stroked="f"/>
        </w:pict>
      </w:r>
    </w:p>
    <w:p w14:paraId="7E83D02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Real-Time Enterprise Scenario</w:t>
      </w:r>
    </w:p>
    <w:p w14:paraId="21D50E75" w14:textId="77777777" w:rsidR="00ED51F8" w:rsidRPr="00ED51F8" w:rsidRDefault="00ED51F8" w:rsidP="00ED51F8">
      <w:r w:rsidRPr="00ED51F8">
        <w:t>Layered Architecture</w:t>
      </w:r>
    </w:p>
    <w:p w14:paraId="05987174" w14:textId="77777777" w:rsidR="00ED51F8" w:rsidRPr="00ED51F8" w:rsidRDefault="00ED51F8" w:rsidP="00ED51F8">
      <w:r w:rsidRPr="00ED51F8">
        <w:lastRenderedPageBreak/>
        <w:t>Controller</w:t>
      </w:r>
      <w:r w:rsidRPr="00ED51F8">
        <w:br/>
        <w:t>Service</w:t>
      </w:r>
      <w:r w:rsidRPr="00ED51F8">
        <w:br/>
        <w:t>Repository</w:t>
      </w:r>
    </w:p>
    <w:p w14:paraId="4445258A" w14:textId="77777777" w:rsidR="00ED51F8" w:rsidRPr="00ED51F8" w:rsidRDefault="00ED51F8" w:rsidP="00ED51F8">
      <w:r w:rsidRPr="00ED51F8">
        <w:t xml:space="preserve">Repository throws </w:t>
      </w:r>
      <w:proofErr w:type="spellStart"/>
      <w:r w:rsidRPr="00ED51F8">
        <w:t>SQLException</w:t>
      </w:r>
      <w:proofErr w:type="spellEnd"/>
      <w:r w:rsidRPr="00ED51F8">
        <w:br/>
        <w:t xml:space="preserve">Service declares throws </w:t>
      </w:r>
      <w:proofErr w:type="spellStart"/>
      <w:r w:rsidRPr="00ED51F8">
        <w:t>SQLException</w:t>
      </w:r>
      <w:proofErr w:type="spellEnd"/>
      <w:r w:rsidRPr="00ED51F8">
        <w:br/>
        <w:t>Controller handles and returns proper response</w:t>
      </w:r>
    </w:p>
    <w:p w14:paraId="2BBDF407" w14:textId="77777777" w:rsidR="00ED51F8" w:rsidRPr="00ED51F8" w:rsidRDefault="00ED51F8" w:rsidP="00ED51F8">
      <w:r w:rsidRPr="00ED51F8">
        <w:t>Example</w:t>
      </w:r>
    </w:p>
    <w:p w14:paraId="314782AA" w14:textId="77777777" w:rsidR="00ED51F8" w:rsidRPr="00ED51F8" w:rsidRDefault="00ED51F8" w:rsidP="00ED51F8">
      <w:r w:rsidRPr="00ED51F8">
        <w:t>class Repository {</w:t>
      </w:r>
      <w:r w:rsidRPr="00ED51F8">
        <w:br/>
      </w:r>
      <w:r w:rsidRPr="00ED51F8">
        <w:br/>
        <w:t xml:space="preserve">    void save() throws Exception {</w:t>
      </w:r>
      <w:r w:rsidRPr="00ED51F8">
        <w:br/>
        <w:t xml:space="preserve">        throw new Exception("Database error");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>class Service {</w:t>
      </w:r>
      <w:r w:rsidRPr="00ED51F8">
        <w:br/>
      </w:r>
      <w:r w:rsidRPr="00ED51F8">
        <w:br/>
        <w:t xml:space="preserve">    void process() throws Exception {</w:t>
      </w:r>
      <w:r w:rsidRPr="00ED51F8">
        <w:br/>
        <w:t xml:space="preserve">        new Repository().save();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>public class Controller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new Service().process();</w:t>
      </w:r>
      <w:r w:rsidRPr="00ED51F8">
        <w:br/>
        <w:t xml:space="preserve">        }</w:t>
      </w:r>
      <w:r w:rsidRPr="00ED51F8">
        <w:br/>
        <w:t xml:space="preserve">        catch (Exception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("Operation failed");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1F6C9099" w14:textId="77777777" w:rsidR="00ED51F8" w:rsidRPr="00ED51F8" w:rsidRDefault="00ED51F8" w:rsidP="00ED51F8">
      <w:r w:rsidRPr="00ED51F8">
        <w:t>Exception travels through layers.</w:t>
      </w:r>
    </w:p>
    <w:p w14:paraId="22F3F315" w14:textId="77777777" w:rsidR="00ED51F8" w:rsidRPr="00ED51F8" w:rsidRDefault="00000000" w:rsidP="00ED51F8">
      <w:r>
        <w:pict w14:anchorId="4BACEF33">
          <v:rect id="_x0000_i1084" style="width:0;height:1.5pt" o:hralign="center" o:hrstd="t" o:hr="t" fillcolor="#a0a0a0" stroked="f"/>
        </w:pict>
      </w:r>
    </w:p>
    <w:p w14:paraId="03C13AA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Multiple Exceptions with throws</w:t>
      </w:r>
    </w:p>
    <w:p w14:paraId="26F30FB3" w14:textId="77777777" w:rsidR="00ED51F8" w:rsidRPr="00ED51F8" w:rsidRDefault="00ED51F8" w:rsidP="00ED51F8">
      <w:r w:rsidRPr="00ED51F8">
        <w:t xml:space="preserve">public void </w:t>
      </w:r>
      <w:proofErr w:type="gramStart"/>
      <w:r w:rsidRPr="00ED51F8">
        <w:t>process(</w:t>
      </w:r>
      <w:proofErr w:type="gramEnd"/>
      <w:r w:rsidRPr="00ED51F8">
        <w:t xml:space="preserve">) throws </w:t>
      </w:r>
      <w:proofErr w:type="spellStart"/>
      <w:r w:rsidRPr="00ED51F8">
        <w:t>IOException</w:t>
      </w:r>
      <w:proofErr w:type="spellEnd"/>
      <w:r w:rsidRPr="00ED51F8">
        <w:t xml:space="preserve">, </w:t>
      </w:r>
      <w:proofErr w:type="spellStart"/>
      <w:r w:rsidRPr="00ED51F8">
        <w:t>SQLException</w:t>
      </w:r>
      <w:proofErr w:type="spellEnd"/>
    </w:p>
    <w:p w14:paraId="55AE1E5E" w14:textId="77777777" w:rsidR="00ED51F8" w:rsidRPr="00ED51F8" w:rsidRDefault="00ED51F8" w:rsidP="00ED51F8">
      <w:r w:rsidRPr="00ED51F8">
        <w:lastRenderedPageBreak/>
        <w:t>Used when multiple checked exceptions possible.</w:t>
      </w:r>
    </w:p>
    <w:p w14:paraId="13CFDBE9" w14:textId="77777777" w:rsidR="00ED51F8" w:rsidRPr="00ED51F8" w:rsidRDefault="00000000" w:rsidP="00ED51F8">
      <w:r>
        <w:pict w14:anchorId="44614F58">
          <v:rect id="_x0000_i1085" style="width:0;height:1.5pt" o:hralign="center" o:hrstd="t" o:hr="t" fillcolor="#a0a0a0" stroked="f"/>
        </w:pict>
      </w:r>
    </w:p>
    <w:p w14:paraId="2834325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throw with Custom Exception</w:t>
      </w:r>
    </w:p>
    <w:p w14:paraId="757D06E1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InsufficientBalanceException</w:t>
      </w:r>
      <w:proofErr w:type="spellEnd"/>
      <w:r w:rsidRPr="00ED51F8">
        <w:t xml:space="preserve"> extends Exception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InsufficientBalanceException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  <w:r w:rsidRPr="00ED51F8">
        <w:br/>
      </w:r>
      <w:r w:rsidRPr="00ED51F8">
        <w:br/>
        <w:t>public class Bank {</w:t>
      </w:r>
      <w:r w:rsidRPr="00ED51F8">
        <w:br/>
      </w:r>
      <w:r w:rsidRPr="00ED51F8">
        <w:br/>
        <w:t xml:space="preserve">    public void </w:t>
      </w:r>
      <w:proofErr w:type="gramStart"/>
      <w:r w:rsidRPr="00ED51F8">
        <w:t>withdraw(</w:t>
      </w:r>
      <w:proofErr w:type="gramEnd"/>
      <w:r w:rsidRPr="00ED51F8">
        <w:t>double balance, double amount)</w:t>
      </w:r>
      <w:r w:rsidRPr="00ED51F8">
        <w:br/>
        <w:t xml:space="preserve">            throws </w:t>
      </w:r>
      <w:proofErr w:type="spellStart"/>
      <w:r w:rsidRPr="00ED51F8">
        <w:t>InsufficientBalanceException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    if (amount &gt; balance) {</w:t>
      </w:r>
      <w:r w:rsidRPr="00ED51F8">
        <w:br/>
        <w:t xml:space="preserve">            throw new </w:t>
      </w:r>
      <w:proofErr w:type="spellStart"/>
      <w:proofErr w:type="gramStart"/>
      <w:r w:rsidRPr="00ED51F8">
        <w:t>InsufficientBalanceException</w:t>
      </w:r>
      <w:proofErr w:type="spellEnd"/>
      <w:r w:rsidRPr="00ED51F8">
        <w:t>(</w:t>
      </w:r>
      <w:proofErr w:type="gramEnd"/>
      <w:r w:rsidRPr="00ED51F8">
        <w:t>"Not enough balance");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587DD18F" w14:textId="77777777" w:rsidR="00ED51F8" w:rsidRPr="00ED51F8" w:rsidRDefault="00ED51F8" w:rsidP="00ED51F8">
      <w:r w:rsidRPr="00ED51F8">
        <w:t>Custom exception thrown using throw</w:t>
      </w:r>
      <w:r w:rsidRPr="00ED51F8">
        <w:br/>
        <w:t>Declared using throws</w:t>
      </w:r>
    </w:p>
    <w:p w14:paraId="6DDD4379" w14:textId="77777777" w:rsidR="00ED51F8" w:rsidRPr="00ED51F8" w:rsidRDefault="00000000" w:rsidP="00ED51F8">
      <w:r>
        <w:pict w14:anchorId="642DB84F">
          <v:rect id="_x0000_i1086" style="width:0;height:1.5pt" o:hralign="center" o:hrstd="t" o:hr="t" fillcolor="#a0a0a0" stroked="f"/>
        </w:pict>
      </w:r>
    </w:p>
    <w:p w14:paraId="5C7261B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Design Philosophy</w:t>
      </w:r>
    </w:p>
    <w:p w14:paraId="2B1B3432" w14:textId="77777777" w:rsidR="00ED51F8" w:rsidRPr="00ED51F8" w:rsidRDefault="00ED51F8" w:rsidP="00ED51F8">
      <w:r w:rsidRPr="00ED51F8">
        <w:t>When to use throw</w:t>
      </w:r>
    </w:p>
    <w:p w14:paraId="4DAE3B07" w14:textId="77777777" w:rsidR="00ED51F8" w:rsidRPr="00ED51F8" w:rsidRDefault="00ED51F8" w:rsidP="00ED51F8">
      <w:r w:rsidRPr="00ED51F8">
        <w:t>When business rule fails</w:t>
      </w:r>
      <w:r w:rsidRPr="00ED51F8">
        <w:br/>
        <w:t>When invalid input</w:t>
      </w:r>
      <w:r w:rsidRPr="00ED51F8">
        <w:br/>
        <w:t>When security violation</w:t>
      </w:r>
    </w:p>
    <w:p w14:paraId="301B65B8" w14:textId="77777777" w:rsidR="00ED51F8" w:rsidRPr="00ED51F8" w:rsidRDefault="00ED51F8" w:rsidP="00ED51F8">
      <w:r w:rsidRPr="00ED51F8">
        <w:t>When to use throws</w:t>
      </w:r>
    </w:p>
    <w:p w14:paraId="261A0615" w14:textId="77777777" w:rsidR="00ED51F8" w:rsidRPr="00ED51F8" w:rsidRDefault="00ED51F8" w:rsidP="00ED51F8">
      <w:r w:rsidRPr="00ED51F8">
        <w:t>When method cannot handle exception</w:t>
      </w:r>
      <w:r w:rsidRPr="00ED51F8">
        <w:br/>
        <w:t>When passing responsibility to caller</w:t>
      </w:r>
    </w:p>
    <w:p w14:paraId="4F681CFC" w14:textId="77777777" w:rsidR="00ED51F8" w:rsidRPr="00ED51F8" w:rsidRDefault="00000000" w:rsidP="00ED51F8">
      <w:r>
        <w:pict w14:anchorId="4904AAA1">
          <v:rect id="_x0000_i1087" style="width:0;height:1.5pt" o:hralign="center" o:hrstd="t" o:hr="t" fillcolor="#a0a0a0" stroked="f"/>
        </w:pict>
      </w:r>
    </w:p>
    <w:p w14:paraId="682CC2B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Performance Consideration</w:t>
      </w:r>
    </w:p>
    <w:p w14:paraId="1836D826" w14:textId="77777777" w:rsidR="00ED51F8" w:rsidRPr="00ED51F8" w:rsidRDefault="00ED51F8" w:rsidP="00ED51F8">
      <w:r w:rsidRPr="00ED51F8">
        <w:lastRenderedPageBreak/>
        <w:t>Exception creation is expensive</w:t>
      </w:r>
      <w:r w:rsidRPr="00ED51F8">
        <w:br/>
        <w:t>Stack trace generation costs CPU</w:t>
      </w:r>
      <w:r w:rsidRPr="00ED51F8">
        <w:br/>
        <w:t>Avoid throwing exceptions in loops</w:t>
      </w:r>
    </w:p>
    <w:p w14:paraId="0B0EF257" w14:textId="77777777" w:rsidR="00ED51F8" w:rsidRPr="00ED51F8" w:rsidRDefault="00ED51F8" w:rsidP="00ED51F8">
      <w:r w:rsidRPr="00ED51F8">
        <w:t>Bad Practice</w:t>
      </w:r>
    </w:p>
    <w:p w14:paraId="5773A07D" w14:textId="77777777" w:rsidR="00ED51F8" w:rsidRPr="00ED51F8" w:rsidRDefault="00ED51F8" w:rsidP="00ED51F8">
      <w:r w:rsidRPr="00ED51F8">
        <w:t xml:space="preserve">for (int </w:t>
      </w:r>
      <w:proofErr w:type="spellStart"/>
      <w:r w:rsidRPr="00ED51F8">
        <w:t>i</w:t>
      </w:r>
      <w:proofErr w:type="spellEnd"/>
      <w:r w:rsidRPr="00ED51F8">
        <w:t xml:space="preserve"> = 0; </w:t>
      </w:r>
      <w:proofErr w:type="spellStart"/>
      <w:r w:rsidRPr="00ED51F8">
        <w:t>i</w:t>
      </w:r>
      <w:proofErr w:type="spellEnd"/>
      <w:r w:rsidRPr="00ED51F8">
        <w:t xml:space="preserve"> &lt; 100000; </w:t>
      </w:r>
      <w:proofErr w:type="spellStart"/>
      <w:r w:rsidRPr="00ED51F8">
        <w:t>i</w:t>
      </w:r>
      <w:proofErr w:type="spellEnd"/>
      <w:r w:rsidRPr="00ED51F8">
        <w:t>++) {</w:t>
      </w:r>
      <w:r w:rsidRPr="00ED51F8">
        <w:br/>
        <w:t xml:space="preserve">    try {</w:t>
      </w:r>
      <w:r w:rsidRPr="00ED51F8">
        <w:br/>
        <w:t xml:space="preserve">        throw new </w:t>
      </w:r>
      <w:proofErr w:type="gramStart"/>
      <w:r w:rsidRPr="00ED51F8">
        <w:t>Exception(</w:t>
      </w:r>
      <w:proofErr w:type="gramEnd"/>
      <w:r w:rsidRPr="00ED51F8">
        <w:t>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t xml:space="preserve"> catch (Exception e) {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09E0ADAF" w14:textId="77777777" w:rsidR="00ED51F8" w:rsidRPr="00ED51F8" w:rsidRDefault="00ED51F8" w:rsidP="00ED51F8">
      <w:r w:rsidRPr="00ED51F8">
        <w:t>Very slow.</w:t>
      </w:r>
    </w:p>
    <w:p w14:paraId="0B73D6FD" w14:textId="77777777" w:rsidR="00ED51F8" w:rsidRPr="00ED51F8" w:rsidRDefault="00000000" w:rsidP="00ED51F8">
      <w:r>
        <w:pict w14:anchorId="5312CCF6">
          <v:rect id="_x0000_i1088" style="width:0;height:1.5pt" o:hralign="center" o:hrstd="t" o:hr="t" fillcolor="#a0a0a0" stroked="f"/>
        </w:pict>
      </w:r>
    </w:p>
    <w:p w14:paraId="760B552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Security Consideration</w:t>
      </w:r>
    </w:p>
    <w:p w14:paraId="2BCF215F" w14:textId="77777777" w:rsidR="00ED51F8" w:rsidRPr="00ED51F8" w:rsidRDefault="00ED51F8" w:rsidP="00ED51F8">
      <w:r w:rsidRPr="00ED51F8">
        <w:t>Never expose internal exception directly</w:t>
      </w:r>
    </w:p>
    <w:p w14:paraId="44400FC1" w14:textId="77777777" w:rsidR="00ED51F8" w:rsidRPr="00ED51F8" w:rsidRDefault="00ED51F8" w:rsidP="00ED51F8">
      <w:r w:rsidRPr="00ED51F8">
        <w:t>Bad</w:t>
      </w:r>
    </w:p>
    <w:p w14:paraId="68A93B93" w14:textId="77777777" w:rsidR="00ED51F8" w:rsidRPr="00ED51F8" w:rsidRDefault="00ED51F8" w:rsidP="00ED51F8">
      <w:r w:rsidRPr="00ED51F8">
        <w:t xml:space="preserve">throw new </w:t>
      </w:r>
      <w:proofErr w:type="gramStart"/>
      <w:r w:rsidRPr="00ED51F8">
        <w:t>Exception(</w:t>
      </w:r>
      <w:proofErr w:type="gramEnd"/>
      <w:r w:rsidRPr="00ED51F8">
        <w:t>"DB password failed: 1234");</w:t>
      </w:r>
    </w:p>
    <w:p w14:paraId="3F5F55C9" w14:textId="77777777" w:rsidR="00ED51F8" w:rsidRPr="00ED51F8" w:rsidRDefault="00ED51F8" w:rsidP="00ED51F8">
      <w:r w:rsidRPr="00ED51F8">
        <w:t>Good</w:t>
      </w:r>
    </w:p>
    <w:p w14:paraId="476AE2A0" w14:textId="77777777" w:rsidR="00ED51F8" w:rsidRPr="00ED51F8" w:rsidRDefault="00ED51F8" w:rsidP="00ED51F8">
      <w:r w:rsidRPr="00ED51F8">
        <w:t xml:space="preserve">throw new </w:t>
      </w:r>
      <w:proofErr w:type="gramStart"/>
      <w:r w:rsidRPr="00ED51F8">
        <w:t>Exception(</w:t>
      </w:r>
      <w:proofErr w:type="gramEnd"/>
      <w:r w:rsidRPr="00ED51F8">
        <w:t>"Database error");</w:t>
      </w:r>
    </w:p>
    <w:p w14:paraId="6A84EF76" w14:textId="77777777" w:rsidR="00ED51F8" w:rsidRPr="00ED51F8" w:rsidRDefault="00ED51F8" w:rsidP="00ED51F8">
      <w:r w:rsidRPr="00ED51F8">
        <w:t>Hide sensitive information.</w:t>
      </w:r>
    </w:p>
    <w:p w14:paraId="08E36BD2" w14:textId="77777777" w:rsidR="00ED51F8" w:rsidRPr="00ED51F8" w:rsidRDefault="00000000" w:rsidP="00ED51F8">
      <w:r>
        <w:pict w14:anchorId="134DD77B">
          <v:rect id="_x0000_i1089" style="width:0;height:1.5pt" o:hralign="center" o:hrstd="t" o:hr="t" fillcolor="#a0a0a0" stroked="f"/>
        </w:pict>
      </w:r>
    </w:p>
    <w:p w14:paraId="17AC04A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Common Interview Questions</w:t>
      </w:r>
    </w:p>
    <w:p w14:paraId="3D3A1D7B" w14:textId="77777777" w:rsidR="00ED51F8" w:rsidRPr="00ED51F8" w:rsidRDefault="00ED51F8" w:rsidP="00ED51F8">
      <w:r w:rsidRPr="00ED51F8">
        <w:t>Difference between throw and throws</w:t>
      </w:r>
      <w:r w:rsidRPr="00ED51F8">
        <w:br/>
        <w:t>Can we throw checked exception without throws</w:t>
      </w:r>
      <w:r w:rsidRPr="00ED51F8">
        <w:br/>
        <w:t>Can we use throw without new</w:t>
      </w:r>
      <w:r w:rsidRPr="00ED51F8">
        <w:br/>
        <w:t>What happens if exception is not handled</w:t>
      </w:r>
      <w:r w:rsidRPr="00ED51F8">
        <w:br/>
        <w:t>Can main method declare throws</w:t>
      </w:r>
    </w:p>
    <w:p w14:paraId="7989C9BA" w14:textId="77777777" w:rsidR="00ED51F8" w:rsidRPr="00ED51F8" w:rsidRDefault="00ED51F8" w:rsidP="00ED51F8">
      <w:r w:rsidRPr="00ED51F8">
        <w:t>Example</w:t>
      </w:r>
    </w:p>
    <w:p w14:paraId="360CE0CD" w14:textId="77777777" w:rsidR="00ED51F8" w:rsidRPr="00ED51F8" w:rsidRDefault="00ED51F8" w:rsidP="00ED51F8">
      <w:r w:rsidRPr="00ED51F8">
        <w:t xml:space="preserve">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throws Exception {</w:t>
      </w:r>
      <w:r w:rsidRPr="00ED51F8">
        <w:br/>
        <w:t xml:space="preserve">    throw new </w:t>
      </w:r>
      <w:proofErr w:type="gramStart"/>
      <w:r w:rsidRPr="00ED51F8">
        <w:t>Exception(</w:t>
      </w:r>
      <w:proofErr w:type="gramEnd"/>
      <w:r w:rsidRPr="00ED51F8">
        <w:t>"Main exception");</w:t>
      </w:r>
      <w:r w:rsidRPr="00ED51F8">
        <w:br/>
        <w:t>}</w:t>
      </w:r>
    </w:p>
    <w:p w14:paraId="2718F89C" w14:textId="77777777" w:rsidR="00ED51F8" w:rsidRPr="00ED51F8" w:rsidRDefault="00ED51F8" w:rsidP="00ED51F8">
      <w:r w:rsidRPr="00ED51F8">
        <w:t>Program terminates but compiles.</w:t>
      </w:r>
    </w:p>
    <w:p w14:paraId="04062DE0" w14:textId="77777777" w:rsidR="00ED51F8" w:rsidRPr="00ED51F8" w:rsidRDefault="00000000" w:rsidP="00ED51F8">
      <w:r>
        <w:pict w14:anchorId="2C50428E">
          <v:rect id="_x0000_i1090" style="width:0;height:1.5pt" o:hralign="center" o:hrstd="t" o:hr="t" fillcolor="#a0a0a0" stroked="f"/>
        </w:pict>
      </w:r>
    </w:p>
    <w:p w14:paraId="7C1A9C8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MODULE 4 SUMMARY</w:t>
      </w:r>
    </w:p>
    <w:p w14:paraId="23F2C832" w14:textId="77777777" w:rsidR="00ED51F8" w:rsidRPr="00ED51F8" w:rsidRDefault="00ED51F8" w:rsidP="00ED51F8">
      <w:r w:rsidRPr="00ED51F8">
        <w:t>throw → actually throws exception</w:t>
      </w:r>
      <w:r w:rsidRPr="00ED51F8">
        <w:br/>
        <w:t>throws → declares exception</w:t>
      </w:r>
      <w:r w:rsidRPr="00ED51F8">
        <w:br/>
        <w:t>Used together for propagation</w:t>
      </w:r>
      <w:r w:rsidRPr="00ED51F8">
        <w:br/>
        <w:t>Important for layered architecture</w:t>
      </w:r>
      <w:r w:rsidRPr="00ED51F8">
        <w:br/>
        <w:t>Critical in API design</w:t>
      </w:r>
    </w:p>
    <w:p w14:paraId="33F6FD02" w14:textId="77777777" w:rsidR="00ED51F8" w:rsidRPr="00ED51F8" w:rsidRDefault="00000000" w:rsidP="00ED51F8">
      <w:r>
        <w:pict w14:anchorId="1E161642">
          <v:rect id="_x0000_i1091" style="width:0;height:1.5pt" o:hralign="center" o:hrstd="t" o:hr="t" fillcolor="#a0a0a0" stroked="f"/>
        </w:pict>
      </w:r>
    </w:p>
    <w:p w14:paraId="0039D25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5</w:t>
      </w:r>
    </w:p>
    <w:p w14:paraId="4546374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Checked vs Unchecked – Design Philosophy Deep Dive</w:t>
      </w:r>
    </w:p>
    <w:p w14:paraId="31C488ED" w14:textId="77777777" w:rsidR="00ED51F8" w:rsidRPr="00ED51F8" w:rsidRDefault="00ED51F8" w:rsidP="00ED51F8">
      <w:r w:rsidRPr="00ED51F8">
        <w:t>(Enterprise-Level Exception Strategy)</w:t>
      </w:r>
    </w:p>
    <w:p w14:paraId="5BC5A8F0" w14:textId="77777777" w:rsidR="00ED51F8" w:rsidRPr="00ED51F8" w:rsidRDefault="00ED51F8" w:rsidP="00ED51F8">
      <w:r w:rsidRPr="00ED51F8">
        <w:t>This module is not about syntax.</w:t>
      </w:r>
      <w:r w:rsidRPr="00ED51F8">
        <w:br/>
        <w:t xml:space="preserve">This is about </w:t>
      </w:r>
      <w:r w:rsidRPr="00ED51F8">
        <w:rPr>
          <w:b/>
          <w:bCs/>
        </w:rPr>
        <w:t>when to use which exception type in real-world systems</w:t>
      </w:r>
      <w:r w:rsidRPr="00ED51F8">
        <w:t>.</w:t>
      </w:r>
    </w:p>
    <w:p w14:paraId="48EEEBE9" w14:textId="77777777" w:rsidR="00ED51F8" w:rsidRPr="00ED51F8" w:rsidRDefault="00ED51F8" w:rsidP="00ED51F8">
      <w:r w:rsidRPr="00ED51F8">
        <w:t>Interviewers love this topic.</w:t>
      </w:r>
    </w:p>
    <w:p w14:paraId="10DD12A1" w14:textId="77777777" w:rsidR="00ED51F8" w:rsidRPr="00ED51F8" w:rsidRDefault="00000000" w:rsidP="00ED51F8">
      <w:r>
        <w:pict w14:anchorId="25C80401">
          <v:rect id="_x0000_i1092" style="width:0;height:1.5pt" o:hralign="center" o:hrstd="t" o:hr="t" fillcolor="#a0a0a0" stroked="f"/>
        </w:pict>
      </w:r>
    </w:p>
    <w:p w14:paraId="0C205AD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Quick Recap</w:t>
      </w:r>
    </w:p>
    <w:p w14:paraId="5048E3D5" w14:textId="77777777" w:rsidR="00ED51F8" w:rsidRPr="00ED51F8" w:rsidRDefault="00ED51F8" w:rsidP="00ED51F8">
      <w:r w:rsidRPr="00ED51F8">
        <w:t>Checked Exceptions</w:t>
      </w:r>
      <w:r w:rsidRPr="00ED51F8">
        <w:br/>
        <w:t>Handled at compile time</w:t>
      </w:r>
      <w:r w:rsidRPr="00ED51F8">
        <w:br/>
        <w:t>Must use try-catch or throws</w:t>
      </w:r>
    </w:p>
    <w:p w14:paraId="17594F67" w14:textId="77777777" w:rsidR="00ED51F8" w:rsidRPr="00ED51F8" w:rsidRDefault="00ED51F8" w:rsidP="00ED51F8">
      <w:r w:rsidRPr="00ED51F8">
        <w:t>Unchecked Exceptions</w:t>
      </w:r>
      <w:r w:rsidRPr="00ED51F8">
        <w:br/>
        <w:t>Runtime exceptions</w:t>
      </w:r>
      <w:r w:rsidRPr="00ED51F8">
        <w:br/>
        <w:t>Not forced by compiler</w:t>
      </w:r>
    </w:p>
    <w:p w14:paraId="5847E0E8" w14:textId="77777777" w:rsidR="00ED51F8" w:rsidRPr="00ED51F8" w:rsidRDefault="00ED51F8" w:rsidP="00ED51F8">
      <w:r w:rsidRPr="00ED51F8">
        <w:t>Now the real question:</w:t>
      </w:r>
    </w:p>
    <w:p w14:paraId="588C10DA" w14:textId="77777777" w:rsidR="00ED51F8" w:rsidRPr="00ED51F8" w:rsidRDefault="00ED51F8" w:rsidP="00ED51F8">
      <w:r w:rsidRPr="00ED51F8">
        <w:t>When should we use which?</w:t>
      </w:r>
    </w:p>
    <w:p w14:paraId="106F5C9B" w14:textId="77777777" w:rsidR="00ED51F8" w:rsidRPr="00ED51F8" w:rsidRDefault="00000000" w:rsidP="00ED51F8">
      <w:r>
        <w:pict w14:anchorId="054E4EBE">
          <v:rect id="_x0000_i1093" style="width:0;height:1.5pt" o:hralign="center" o:hrstd="t" o:hr="t" fillcolor="#a0a0a0" stroked="f"/>
        </w:pict>
      </w:r>
    </w:p>
    <w:p w14:paraId="1B405EE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Philosophy Behind Checked Exceptions</w:t>
      </w:r>
    </w:p>
    <w:p w14:paraId="0F84BCE7" w14:textId="77777777" w:rsidR="00ED51F8" w:rsidRPr="00ED51F8" w:rsidRDefault="00ED51F8" w:rsidP="00ED51F8">
      <w:r w:rsidRPr="00ED51F8">
        <w:t>Checked exceptions represent:</w:t>
      </w:r>
    </w:p>
    <w:p w14:paraId="724F9141" w14:textId="77777777" w:rsidR="00ED51F8" w:rsidRPr="00ED51F8" w:rsidRDefault="00ED51F8" w:rsidP="00ED51F8">
      <w:r w:rsidRPr="00ED51F8">
        <w:t>External failures</w:t>
      </w:r>
      <w:r w:rsidRPr="00ED51F8">
        <w:br/>
        <w:t>Recoverable conditions</w:t>
      </w:r>
      <w:r w:rsidRPr="00ED51F8">
        <w:br/>
        <w:t>Environmental problems</w:t>
      </w:r>
    </w:p>
    <w:p w14:paraId="71845250" w14:textId="77777777" w:rsidR="00ED51F8" w:rsidRPr="00ED51F8" w:rsidRDefault="00ED51F8" w:rsidP="00ED51F8">
      <w:r w:rsidRPr="00ED51F8">
        <w:t>Examples</w:t>
      </w:r>
    </w:p>
    <w:p w14:paraId="7C56AFE2" w14:textId="77777777" w:rsidR="00ED51F8" w:rsidRPr="00ED51F8" w:rsidRDefault="00ED51F8" w:rsidP="00ED51F8">
      <w:r w:rsidRPr="00ED51F8">
        <w:lastRenderedPageBreak/>
        <w:t>File not found</w:t>
      </w:r>
      <w:r w:rsidRPr="00ED51F8">
        <w:br/>
        <w:t>Network timeout</w:t>
      </w:r>
      <w:r w:rsidRPr="00ED51F8">
        <w:br/>
        <w:t>Database connection failure</w:t>
      </w:r>
    </w:p>
    <w:p w14:paraId="24A675CD" w14:textId="77777777" w:rsidR="00ED51F8" w:rsidRPr="00ED51F8" w:rsidRDefault="00ED51F8" w:rsidP="00ED51F8">
      <w:r w:rsidRPr="00ED51F8">
        <w:t>These are not programming mistakes.</w:t>
      </w:r>
      <w:r w:rsidRPr="00ED51F8">
        <w:br/>
        <w:t>They are system-level uncertainties.</w:t>
      </w:r>
    </w:p>
    <w:p w14:paraId="21020753" w14:textId="77777777" w:rsidR="00ED51F8" w:rsidRPr="00ED51F8" w:rsidRDefault="00000000" w:rsidP="00ED51F8">
      <w:r>
        <w:pict w14:anchorId="282F813A">
          <v:rect id="_x0000_i1094" style="width:0;height:1.5pt" o:hralign="center" o:hrstd="t" o:hr="t" fillcolor="#a0a0a0" stroked="f"/>
        </w:pict>
      </w:r>
    </w:p>
    <w:p w14:paraId="65DFCA6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Example – File Reading</w:t>
      </w:r>
    </w:p>
    <w:p w14:paraId="5565982E" w14:textId="77777777" w:rsidR="00ED51F8" w:rsidRPr="00ED51F8" w:rsidRDefault="00ED51F8" w:rsidP="00ED51F8">
      <w:r w:rsidRPr="00ED51F8">
        <w:t xml:space="preserve">import </w:t>
      </w:r>
      <w:proofErr w:type="spellStart"/>
      <w:proofErr w:type="gramStart"/>
      <w:r w:rsidRPr="00ED51F8">
        <w:t>java.io.FileReader</w:t>
      </w:r>
      <w:proofErr w:type="spellEnd"/>
      <w:proofErr w:type="gramEnd"/>
      <w:r w:rsidRPr="00ED51F8">
        <w:t>;</w:t>
      </w:r>
      <w:r w:rsidRPr="00ED51F8">
        <w:br/>
        <w:t xml:space="preserve">import </w:t>
      </w:r>
      <w:proofErr w:type="spellStart"/>
      <w:proofErr w:type="gramStart"/>
      <w:r w:rsidRPr="00ED51F8">
        <w:t>java.io.IOException</w:t>
      </w:r>
      <w:proofErr w:type="spellEnd"/>
      <w:proofErr w:type="gram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FileService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void </w:t>
      </w:r>
      <w:proofErr w:type="spellStart"/>
      <w:proofErr w:type="gramStart"/>
      <w:r w:rsidRPr="00ED51F8">
        <w:t>readFile</w:t>
      </w:r>
      <w:proofErr w:type="spellEnd"/>
      <w:r w:rsidRPr="00ED51F8">
        <w:t>(</w:t>
      </w:r>
      <w:proofErr w:type="gramEnd"/>
      <w:r w:rsidRPr="00ED51F8">
        <w:t xml:space="preserve">String path) throws </w:t>
      </w:r>
      <w:proofErr w:type="spellStart"/>
      <w:r w:rsidRPr="00ED51F8">
        <w:t>IOException</w:t>
      </w:r>
      <w:proofErr w:type="spellEnd"/>
      <w:r w:rsidRPr="00ED51F8">
        <w:t xml:space="preserve"> {</w:t>
      </w:r>
      <w:r w:rsidRPr="00ED51F8">
        <w:br/>
        <w:t xml:space="preserve">        </w:t>
      </w:r>
      <w:proofErr w:type="spellStart"/>
      <w:r w:rsidRPr="00ED51F8">
        <w:t>FileReader</w:t>
      </w:r>
      <w:proofErr w:type="spellEnd"/>
      <w:r w:rsidRPr="00ED51F8">
        <w:t xml:space="preserve"> reader = new </w:t>
      </w:r>
      <w:proofErr w:type="spellStart"/>
      <w:r w:rsidRPr="00ED51F8">
        <w:t>FileReader</w:t>
      </w:r>
      <w:proofErr w:type="spellEnd"/>
      <w:r w:rsidRPr="00ED51F8">
        <w:t>(path);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358BFBB9" w14:textId="77777777" w:rsidR="00ED51F8" w:rsidRPr="00ED51F8" w:rsidRDefault="00ED51F8" w:rsidP="00ED51F8">
      <w:r w:rsidRPr="00ED51F8">
        <w:t xml:space="preserve">Caller must handle </w:t>
      </w:r>
      <w:proofErr w:type="spellStart"/>
      <w:r w:rsidRPr="00ED51F8">
        <w:t>IOException</w:t>
      </w:r>
      <w:proofErr w:type="spellEnd"/>
      <w:r w:rsidRPr="00ED51F8">
        <w:t>.</w:t>
      </w:r>
    </w:p>
    <w:p w14:paraId="5644A7F8" w14:textId="77777777" w:rsidR="00ED51F8" w:rsidRPr="00ED51F8" w:rsidRDefault="00ED51F8" w:rsidP="00ED51F8">
      <w:r w:rsidRPr="00ED51F8">
        <w:t>Why?</w:t>
      </w:r>
    </w:p>
    <w:p w14:paraId="22ECC50A" w14:textId="77777777" w:rsidR="00ED51F8" w:rsidRPr="00ED51F8" w:rsidRDefault="00ED51F8" w:rsidP="00ED51F8">
      <w:r w:rsidRPr="00ED51F8">
        <w:t>Because file system may fail.</w:t>
      </w:r>
    </w:p>
    <w:p w14:paraId="704FD258" w14:textId="77777777" w:rsidR="00ED51F8" w:rsidRPr="00ED51F8" w:rsidRDefault="00000000" w:rsidP="00ED51F8">
      <w:r>
        <w:pict w14:anchorId="417D5C5F">
          <v:rect id="_x0000_i1095" style="width:0;height:1.5pt" o:hralign="center" o:hrstd="t" o:hr="t" fillcolor="#a0a0a0" stroked="f"/>
        </w:pict>
      </w:r>
    </w:p>
    <w:p w14:paraId="41455F4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Philosophy Behind Unchecked Exceptions</w:t>
      </w:r>
    </w:p>
    <w:p w14:paraId="1D64CA16" w14:textId="77777777" w:rsidR="00ED51F8" w:rsidRPr="00ED51F8" w:rsidRDefault="00ED51F8" w:rsidP="00ED51F8">
      <w:r w:rsidRPr="00ED51F8">
        <w:t>Unchecked exceptions represent:</w:t>
      </w:r>
    </w:p>
    <w:p w14:paraId="3EA976AC" w14:textId="77777777" w:rsidR="00ED51F8" w:rsidRPr="00ED51F8" w:rsidRDefault="00ED51F8" w:rsidP="00ED51F8">
      <w:r w:rsidRPr="00ED51F8">
        <w:t>Programming mistakes</w:t>
      </w:r>
      <w:r w:rsidRPr="00ED51F8">
        <w:br/>
        <w:t>Invalid logic</w:t>
      </w:r>
      <w:r w:rsidRPr="00ED51F8">
        <w:br/>
        <w:t>Invalid input</w:t>
      </w:r>
      <w:r w:rsidRPr="00ED51F8">
        <w:br/>
        <w:t>Business rule violations</w:t>
      </w:r>
    </w:p>
    <w:p w14:paraId="063A85AC" w14:textId="77777777" w:rsidR="00ED51F8" w:rsidRPr="00ED51F8" w:rsidRDefault="00ED51F8" w:rsidP="00ED51F8">
      <w:r w:rsidRPr="00ED51F8">
        <w:t>Examples</w:t>
      </w:r>
    </w:p>
    <w:p w14:paraId="0E26BB27" w14:textId="77777777" w:rsidR="00ED51F8" w:rsidRPr="00ED51F8" w:rsidRDefault="00ED51F8" w:rsidP="00ED51F8">
      <w:proofErr w:type="spellStart"/>
      <w:r w:rsidRPr="00ED51F8">
        <w:t>NullPointerException</w:t>
      </w:r>
      <w:proofErr w:type="spellEnd"/>
      <w:r w:rsidRPr="00ED51F8">
        <w:br/>
      </w:r>
      <w:proofErr w:type="spellStart"/>
      <w:r w:rsidRPr="00ED51F8">
        <w:t>IllegalArgumentException</w:t>
      </w:r>
      <w:proofErr w:type="spellEnd"/>
      <w:r w:rsidRPr="00ED51F8">
        <w:br/>
      </w:r>
      <w:proofErr w:type="spellStart"/>
      <w:r w:rsidRPr="00ED51F8">
        <w:t>IndexOutOfBoundsException</w:t>
      </w:r>
      <w:proofErr w:type="spellEnd"/>
    </w:p>
    <w:p w14:paraId="7EE68C53" w14:textId="77777777" w:rsidR="00ED51F8" w:rsidRPr="00ED51F8" w:rsidRDefault="00ED51F8" w:rsidP="00ED51F8">
      <w:r w:rsidRPr="00ED51F8">
        <w:t>These should not happen in properly written code.</w:t>
      </w:r>
    </w:p>
    <w:p w14:paraId="6DA23F17" w14:textId="77777777" w:rsidR="00ED51F8" w:rsidRPr="00ED51F8" w:rsidRDefault="00000000" w:rsidP="00ED51F8">
      <w:r>
        <w:pict w14:anchorId="014D7B3D">
          <v:rect id="_x0000_i1096" style="width:0;height:1.5pt" o:hralign="center" o:hrstd="t" o:hr="t" fillcolor="#a0a0a0" stroked="f"/>
        </w:pict>
      </w:r>
    </w:p>
    <w:p w14:paraId="045B47C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Example – Invalid Input</w:t>
      </w:r>
    </w:p>
    <w:p w14:paraId="3CDD387E" w14:textId="77777777" w:rsidR="00ED51F8" w:rsidRPr="00ED51F8" w:rsidRDefault="00ED51F8" w:rsidP="00ED51F8">
      <w:r w:rsidRPr="00ED51F8">
        <w:lastRenderedPageBreak/>
        <w:t xml:space="preserve">public class </w:t>
      </w:r>
      <w:proofErr w:type="spellStart"/>
      <w:r w:rsidRPr="00ED51F8">
        <w:t>UserService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void </w:t>
      </w:r>
      <w:proofErr w:type="gramStart"/>
      <w:r w:rsidRPr="00ED51F8">
        <w:t>register(</w:t>
      </w:r>
      <w:proofErr w:type="gramEnd"/>
      <w:r w:rsidRPr="00ED51F8">
        <w:t>String email) {</w:t>
      </w:r>
      <w:r w:rsidRPr="00ED51F8">
        <w:br/>
      </w:r>
      <w:r w:rsidRPr="00ED51F8">
        <w:br/>
        <w:t xml:space="preserve">        if (email == null) {</w:t>
      </w:r>
      <w:r w:rsidRPr="00ED51F8">
        <w:br/>
        <w:t xml:space="preserve">            throw new </w:t>
      </w:r>
      <w:proofErr w:type="spellStart"/>
      <w:proofErr w:type="gramStart"/>
      <w:r w:rsidRPr="00ED51F8">
        <w:t>IllegalArgumentException</w:t>
      </w:r>
      <w:proofErr w:type="spellEnd"/>
      <w:r w:rsidRPr="00ED51F8">
        <w:t>(</w:t>
      </w:r>
      <w:proofErr w:type="gramEnd"/>
      <w:r w:rsidRPr="00ED51F8">
        <w:t>"Email cannot be null");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0DCD1125" w14:textId="77777777" w:rsidR="00ED51F8" w:rsidRPr="00ED51F8" w:rsidRDefault="00ED51F8" w:rsidP="00ED51F8">
      <w:r w:rsidRPr="00ED51F8">
        <w:t>We do not declare throws.</w:t>
      </w:r>
      <w:r w:rsidRPr="00ED51F8">
        <w:br/>
        <w:t>Caller passed invalid data.</w:t>
      </w:r>
    </w:p>
    <w:p w14:paraId="0F1763FA" w14:textId="77777777" w:rsidR="00ED51F8" w:rsidRPr="00ED51F8" w:rsidRDefault="00ED51F8" w:rsidP="00ED51F8">
      <w:r w:rsidRPr="00ED51F8">
        <w:t>This is programming error.</w:t>
      </w:r>
    </w:p>
    <w:p w14:paraId="0F6335C1" w14:textId="77777777" w:rsidR="00ED51F8" w:rsidRPr="00ED51F8" w:rsidRDefault="00000000" w:rsidP="00ED51F8">
      <w:r>
        <w:pict w14:anchorId="147D74A8">
          <v:rect id="_x0000_i1097" style="width:0;height:1.5pt" o:hralign="center" o:hrstd="t" o:hr="t" fillcolor="#a0a0a0" stroked="f"/>
        </w:pict>
      </w:r>
    </w:p>
    <w:p w14:paraId="6C11EEF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Enterprise Decision Table</w:t>
      </w:r>
    </w:p>
    <w:p w14:paraId="0709B9B3" w14:textId="77777777" w:rsidR="00ED51F8" w:rsidRPr="00ED51F8" w:rsidRDefault="00ED51F8" w:rsidP="00ED51F8">
      <w:r w:rsidRPr="00ED51F8">
        <w:t>External failure → Checked</w:t>
      </w:r>
      <w:r w:rsidRPr="00ED51F8">
        <w:br/>
        <w:t>Business rule failure → Unchecked</w:t>
      </w:r>
      <w:r w:rsidRPr="00ED51F8">
        <w:br/>
        <w:t>Programming mistake → Unchecked</w:t>
      </w:r>
      <w:r w:rsidRPr="00ED51F8">
        <w:br/>
        <w:t>System crash → Error</w:t>
      </w:r>
    </w:p>
    <w:p w14:paraId="1B25C998" w14:textId="77777777" w:rsidR="00ED51F8" w:rsidRPr="00ED51F8" w:rsidRDefault="00000000" w:rsidP="00ED51F8">
      <w:r>
        <w:pict w14:anchorId="2BF10BED">
          <v:rect id="_x0000_i1098" style="width:0;height:1.5pt" o:hralign="center" o:hrstd="t" o:hr="t" fillcolor="#a0a0a0" stroked="f"/>
        </w:pict>
      </w:r>
    </w:p>
    <w:p w14:paraId="13B37D3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Example – Banking System</w:t>
      </w:r>
    </w:p>
    <w:p w14:paraId="67D7C59A" w14:textId="77777777" w:rsidR="00ED51F8" w:rsidRPr="00ED51F8" w:rsidRDefault="00ED51F8" w:rsidP="00ED51F8">
      <w:r w:rsidRPr="00ED51F8">
        <w:t>Case 1 – Database connection failure</w:t>
      </w:r>
    </w:p>
    <w:p w14:paraId="5BC4933D" w14:textId="77777777" w:rsidR="00ED51F8" w:rsidRPr="00ED51F8" w:rsidRDefault="00ED51F8" w:rsidP="00ED51F8">
      <w:r w:rsidRPr="00ED51F8">
        <w:t>Use Checked Exception</w:t>
      </w:r>
    </w:p>
    <w:p w14:paraId="1F517363" w14:textId="77777777" w:rsidR="00ED51F8" w:rsidRPr="00ED51F8" w:rsidRDefault="00ED51F8" w:rsidP="00ED51F8">
      <w:r w:rsidRPr="00ED51F8">
        <w:t>Case 2 – Insufficient balance</w:t>
      </w:r>
    </w:p>
    <w:p w14:paraId="12C469D8" w14:textId="77777777" w:rsidR="00ED51F8" w:rsidRPr="00ED51F8" w:rsidRDefault="00ED51F8" w:rsidP="00ED51F8">
      <w:r w:rsidRPr="00ED51F8">
        <w:t>Better use Unchecked (</w:t>
      </w:r>
      <w:proofErr w:type="spellStart"/>
      <w:r w:rsidRPr="00ED51F8">
        <w:t>RuntimeException</w:t>
      </w:r>
      <w:proofErr w:type="spellEnd"/>
      <w:r w:rsidRPr="00ED51F8">
        <w:t>)</w:t>
      </w:r>
    </w:p>
    <w:p w14:paraId="141D44E2" w14:textId="77777777" w:rsidR="00ED51F8" w:rsidRPr="00ED51F8" w:rsidRDefault="00ED51F8" w:rsidP="00ED51F8">
      <w:r w:rsidRPr="00ED51F8">
        <w:t>Why?</w:t>
      </w:r>
    </w:p>
    <w:p w14:paraId="41E85B88" w14:textId="77777777" w:rsidR="00ED51F8" w:rsidRPr="00ED51F8" w:rsidRDefault="00ED51F8" w:rsidP="00ED51F8">
      <w:r w:rsidRPr="00ED51F8">
        <w:t>Because it is a business rule violation.</w:t>
      </w:r>
    </w:p>
    <w:p w14:paraId="0A0C4A8C" w14:textId="77777777" w:rsidR="00ED51F8" w:rsidRPr="00ED51F8" w:rsidRDefault="00000000" w:rsidP="00ED51F8">
      <w:r>
        <w:pict w14:anchorId="59635F98">
          <v:rect id="_x0000_i1099" style="width:0;height:1.5pt" o:hralign="center" o:hrstd="t" o:hr="t" fillcolor="#a0a0a0" stroked="f"/>
        </w:pict>
      </w:r>
    </w:p>
    <w:p w14:paraId="1494A40B" w14:textId="77777777" w:rsidR="00ED51F8" w:rsidRPr="00ED51F8" w:rsidRDefault="00ED51F8" w:rsidP="00ED51F8">
      <w:r w:rsidRPr="00ED51F8">
        <w:t>Example:</w:t>
      </w:r>
    </w:p>
    <w:p w14:paraId="256602E7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InsufficientBalanceException</w:t>
      </w:r>
      <w:proofErr w:type="spellEnd"/>
      <w:r w:rsidRPr="00ED51F8">
        <w:t xml:space="preserve"> extends </w:t>
      </w:r>
      <w:proofErr w:type="spellStart"/>
      <w:r w:rsidRPr="003100B6">
        <w:rPr>
          <w:highlight w:val="yellow"/>
        </w:rPr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InsufficientBalanceException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lastRenderedPageBreak/>
        <w:t>}</w:t>
      </w:r>
      <w:r w:rsidRPr="00ED51F8">
        <w:br/>
      </w:r>
      <w:r w:rsidRPr="00ED51F8">
        <w:br/>
        <w:t xml:space="preserve">public void </w:t>
      </w:r>
      <w:proofErr w:type="gramStart"/>
      <w:r w:rsidRPr="00ED51F8">
        <w:t>withdraw(</w:t>
      </w:r>
      <w:proofErr w:type="gramEnd"/>
      <w:r w:rsidRPr="00ED51F8">
        <w:t>double balance, double amount) {</w:t>
      </w:r>
      <w:r w:rsidRPr="00ED51F8">
        <w:br/>
      </w:r>
      <w:r w:rsidRPr="00ED51F8">
        <w:br/>
        <w:t xml:space="preserve">    if (amount &gt; balance) {</w:t>
      </w:r>
      <w:r w:rsidRPr="00ED51F8">
        <w:br/>
        <w:t xml:space="preserve">        throw new </w:t>
      </w:r>
      <w:proofErr w:type="spellStart"/>
      <w:proofErr w:type="gramStart"/>
      <w:r w:rsidRPr="00ED51F8">
        <w:t>InsufficientBalanceException</w:t>
      </w:r>
      <w:proofErr w:type="spellEnd"/>
      <w:r w:rsidRPr="00ED51F8">
        <w:t>(</w:t>
      </w:r>
      <w:proofErr w:type="gramEnd"/>
      <w:r w:rsidRPr="00ED51F8">
        <w:t>"Not enough funds");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558A27A4" w14:textId="77777777" w:rsidR="00ED51F8" w:rsidRPr="00ED51F8" w:rsidRDefault="00ED51F8" w:rsidP="00ED51F8">
      <w:r w:rsidRPr="00ED51F8">
        <w:t>Cleaner API.</w:t>
      </w:r>
      <w:r w:rsidRPr="00ED51F8">
        <w:br/>
        <w:t>No forced try-catch everywhere.</w:t>
      </w:r>
    </w:p>
    <w:p w14:paraId="301FA29C" w14:textId="77777777" w:rsidR="00ED51F8" w:rsidRPr="00ED51F8" w:rsidRDefault="00000000" w:rsidP="00ED51F8">
      <w:r>
        <w:pict w14:anchorId="54574044">
          <v:rect id="_x0000_i1100" style="width:0;height:1.5pt" o:hralign="center" o:hrstd="t" o:hr="t" fillcolor="#a0a0a0" stroked="f"/>
        </w:pict>
      </w:r>
    </w:p>
    <w:p w14:paraId="48AE00F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Problem with Too Many Checked Exceptions</w:t>
      </w:r>
    </w:p>
    <w:p w14:paraId="56677904" w14:textId="77777777" w:rsidR="00ED51F8" w:rsidRPr="00ED51F8" w:rsidRDefault="00ED51F8" w:rsidP="00ED51F8">
      <w:r w:rsidRPr="00ED51F8">
        <w:t>Code becomes cluttered.</w:t>
      </w:r>
    </w:p>
    <w:p w14:paraId="5A9A6944" w14:textId="77777777" w:rsidR="00ED51F8" w:rsidRPr="00ED51F8" w:rsidRDefault="00ED51F8" w:rsidP="00ED51F8">
      <w:r w:rsidRPr="00ED51F8">
        <w:t>Example</w:t>
      </w:r>
    </w:p>
    <w:p w14:paraId="70C5353C" w14:textId="77777777" w:rsidR="00ED51F8" w:rsidRPr="00ED51F8" w:rsidRDefault="00ED51F8" w:rsidP="00ED51F8">
      <w:r w:rsidRPr="00ED51F8">
        <w:t xml:space="preserve">public void </w:t>
      </w:r>
      <w:proofErr w:type="gramStart"/>
      <w:r w:rsidRPr="00ED51F8">
        <w:t>process(</w:t>
      </w:r>
      <w:proofErr w:type="gramEnd"/>
      <w:r w:rsidRPr="00ED51F8">
        <w:t xml:space="preserve">) throws </w:t>
      </w:r>
      <w:proofErr w:type="spellStart"/>
      <w:r w:rsidRPr="00ED51F8">
        <w:t>IOException</w:t>
      </w:r>
      <w:proofErr w:type="spellEnd"/>
      <w:r w:rsidRPr="00ED51F8">
        <w:t xml:space="preserve">, </w:t>
      </w:r>
      <w:proofErr w:type="spellStart"/>
      <w:r w:rsidRPr="00ED51F8">
        <w:t>SQLException</w:t>
      </w:r>
      <w:proofErr w:type="spellEnd"/>
      <w:r w:rsidRPr="00ED51F8">
        <w:t xml:space="preserve">, </w:t>
      </w:r>
      <w:proofErr w:type="spellStart"/>
      <w:r w:rsidRPr="00ED51F8">
        <w:t>ClassNotFoundException</w:t>
      </w:r>
      <w:proofErr w:type="spellEnd"/>
    </w:p>
    <w:p w14:paraId="58982F57" w14:textId="77777777" w:rsidR="00ED51F8" w:rsidRPr="00ED51F8" w:rsidRDefault="00ED51F8" w:rsidP="00ED51F8">
      <w:r w:rsidRPr="00ED51F8">
        <w:t>Every layer propagates exceptions.</w:t>
      </w:r>
    </w:p>
    <w:p w14:paraId="615CEFD9" w14:textId="77777777" w:rsidR="00ED51F8" w:rsidRPr="00ED51F8" w:rsidRDefault="00ED51F8" w:rsidP="00ED51F8">
      <w:r w:rsidRPr="00ED51F8">
        <w:t>Large enterprise code becomes unreadable.</w:t>
      </w:r>
    </w:p>
    <w:p w14:paraId="456A5077" w14:textId="77777777" w:rsidR="00ED51F8" w:rsidRPr="00ED51F8" w:rsidRDefault="00ED51F8" w:rsidP="00ED51F8">
      <w:r w:rsidRPr="00ED51F8">
        <w:t>Modern frameworks prefer unchecked exceptions.</w:t>
      </w:r>
    </w:p>
    <w:p w14:paraId="1A9DD002" w14:textId="77777777" w:rsidR="00ED51F8" w:rsidRPr="00ED51F8" w:rsidRDefault="00000000" w:rsidP="00ED51F8">
      <w:r>
        <w:pict w14:anchorId="32496465">
          <v:rect id="_x0000_i1101" style="width:0;height:1.5pt" o:hralign="center" o:hrstd="t" o:hr="t" fillcolor="#a0a0a0" stroked="f"/>
        </w:pict>
      </w:r>
    </w:p>
    <w:p w14:paraId="334189F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Spring Framework Philosophy</w:t>
      </w:r>
    </w:p>
    <w:p w14:paraId="7457574B" w14:textId="77777777" w:rsidR="00ED51F8" w:rsidRPr="00ED51F8" w:rsidRDefault="00ED51F8" w:rsidP="00ED51F8">
      <w:r w:rsidRPr="00ED51F8">
        <w:t xml:space="preserve">Spring converts checked </w:t>
      </w:r>
      <w:proofErr w:type="spellStart"/>
      <w:r w:rsidRPr="00ED51F8">
        <w:t>SQLExceptions</w:t>
      </w:r>
      <w:proofErr w:type="spellEnd"/>
      <w:r w:rsidRPr="00ED51F8">
        <w:t xml:space="preserve"> into unchecked </w:t>
      </w:r>
      <w:proofErr w:type="spellStart"/>
      <w:r w:rsidRPr="00ED51F8">
        <w:t>DataAccessException</w:t>
      </w:r>
      <w:proofErr w:type="spellEnd"/>
      <w:r w:rsidRPr="00ED51F8">
        <w:t>.</w:t>
      </w:r>
    </w:p>
    <w:p w14:paraId="55BCD4C7" w14:textId="77777777" w:rsidR="00ED51F8" w:rsidRPr="00ED51F8" w:rsidRDefault="00ED51F8" w:rsidP="00ED51F8">
      <w:r w:rsidRPr="00ED51F8">
        <w:t>Reason</w:t>
      </w:r>
    </w:p>
    <w:p w14:paraId="483BABF0" w14:textId="77777777" w:rsidR="00ED51F8" w:rsidRPr="00ED51F8" w:rsidRDefault="00ED51F8" w:rsidP="00ED51F8">
      <w:r w:rsidRPr="00ED51F8">
        <w:t>Cleaner code</w:t>
      </w:r>
      <w:r w:rsidRPr="00ED51F8">
        <w:br/>
        <w:t>Centralized handling</w:t>
      </w:r>
      <w:r w:rsidRPr="00ED51F8">
        <w:br/>
        <w:t>Less boilerplate</w:t>
      </w:r>
    </w:p>
    <w:p w14:paraId="343FE144" w14:textId="77777777" w:rsidR="00ED51F8" w:rsidRPr="00ED51F8" w:rsidRDefault="00ED51F8" w:rsidP="00ED51F8">
      <w:r w:rsidRPr="00ED51F8">
        <w:t>This is modern enterprise approach.</w:t>
      </w:r>
    </w:p>
    <w:p w14:paraId="11B1C7B2" w14:textId="77777777" w:rsidR="00ED51F8" w:rsidRPr="00ED51F8" w:rsidRDefault="00000000" w:rsidP="00ED51F8">
      <w:r>
        <w:pict w14:anchorId="449D3B8D">
          <v:rect id="_x0000_i1102" style="width:0;height:1.5pt" o:hralign="center" o:hrstd="t" o:hr="t" fillcolor="#a0a0a0" stroked="f"/>
        </w:pict>
      </w:r>
    </w:p>
    <w:p w14:paraId="6C46B0E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When to Prefer Checked</w:t>
      </w:r>
    </w:p>
    <w:p w14:paraId="6EFDABCA" w14:textId="77777777" w:rsidR="00ED51F8" w:rsidRPr="00ED51F8" w:rsidRDefault="00ED51F8" w:rsidP="00ED51F8">
      <w:r w:rsidRPr="00ED51F8">
        <w:t>When caller can meaningfully recover.</w:t>
      </w:r>
    </w:p>
    <w:p w14:paraId="14B459CC" w14:textId="77777777" w:rsidR="00ED51F8" w:rsidRPr="00ED51F8" w:rsidRDefault="00ED51F8" w:rsidP="00ED51F8">
      <w:r w:rsidRPr="00ED51F8">
        <w:t>Example</w:t>
      </w:r>
    </w:p>
    <w:p w14:paraId="65E5B2DC" w14:textId="77777777" w:rsidR="00ED51F8" w:rsidRPr="00ED51F8" w:rsidRDefault="00ED51F8" w:rsidP="00ED51F8">
      <w:r w:rsidRPr="00ED51F8">
        <w:lastRenderedPageBreak/>
        <w:t>Retry file reading</w:t>
      </w:r>
      <w:r w:rsidRPr="00ED51F8">
        <w:br/>
        <w:t>Retry network request</w:t>
      </w:r>
      <w:r w:rsidRPr="00ED51F8">
        <w:br/>
        <w:t>Ask user for different input</w:t>
      </w:r>
    </w:p>
    <w:p w14:paraId="380B9443" w14:textId="77777777" w:rsidR="00ED51F8" w:rsidRPr="00ED51F8" w:rsidRDefault="00ED51F8" w:rsidP="00ED51F8">
      <w:r w:rsidRPr="00ED51F8">
        <w:t>If caller cannot recover, use unchecked.</w:t>
      </w:r>
    </w:p>
    <w:p w14:paraId="2F43AF39" w14:textId="77777777" w:rsidR="00ED51F8" w:rsidRPr="00ED51F8" w:rsidRDefault="00000000" w:rsidP="00ED51F8">
      <w:r>
        <w:pict w14:anchorId="5F02674A">
          <v:rect id="_x0000_i1103" style="width:0;height:1.5pt" o:hralign="center" o:hrstd="t" o:hr="t" fillcolor="#a0a0a0" stroked="f"/>
        </w:pict>
      </w:r>
    </w:p>
    <w:p w14:paraId="52A5F23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Real Enterprise Scenario</w:t>
      </w:r>
    </w:p>
    <w:p w14:paraId="434A70B7" w14:textId="77777777" w:rsidR="00ED51F8" w:rsidRPr="00ED51F8" w:rsidRDefault="00ED51F8" w:rsidP="00ED51F8">
      <w:r w:rsidRPr="00ED51F8">
        <w:t>Layered Application</w:t>
      </w:r>
    </w:p>
    <w:p w14:paraId="19D2E790" w14:textId="77777777" w:rsidR="00ED51F8" w:rsidRPr="00ED51F8" w:rsidRDefault="00ED51F8" w:rsidP="00ED51F8">
      <w:r w:rsidRPr="00ED51F8">
        <w:t>Controller</w:t>
      </w:r>
      <w:r w:rsidRPr="00ED51F8">
        <w:br/>
        <w:t>Service</w:t>
      </w:r>
      <w:r w:rsidRPr="00ED51F8">
        <w:br/>
        <w:t>Repository</w:t>
      </w:r>
    </w:p>
    <w:p w14:paraId="4B0A32F0" w14:textId="2C7DB26C" w:rsidR="00ED51F8" w:rsidRPr="00ED51F8" w:rsidRDefault="00ED51F8" w:rsidP="00ED51F8">
      <w:r w:rsidRPr="00ED51F8">
        <w:t xml:space="preserve">Repository throws </w:t>
      </w:r>
      <w:proofErr w:type="spellStart"/>
      <w:r w:rsidRPr="00ED51F8">
        <w:t>SQLException</w:t>
      </w:r>
      <w:proofErr w:type="spellEnd"/>
      <w:r w:rsidR="003100B6">
        <w:t xml:space="preserve"> or DAO (Data Access Object) </w:t>
      </w:r>
      <w:r w:rsidRPr="00ED51F8">
        <w:br/>
        <w:t xml:space="preserve">Service wraps it into unchecked </w:t>
      </w:r>
      <w:proofErr w:type="spellStart"/>
      <w:r w:rsidRPr="00ED51F8">
        <w:t>BusinessException</w:t>
      </w:r>
      <w:proofErr w:type="spellEnd"/>
      <w:r w:rsidRPr="00ED51F8">
        <w:br/>
        <w:t>Controller handles globally</w:t>
      </w:r>
    </w:p>
    <w:p w14:paraId="615100CB" w14:textId="77777777" w:rsidR="00ED51F8" w:rsidRPr="00ED51F8" w:rsidRDefault="00ED51F8" w:rsidP="00ED51F8">
      <w:r w:rsidRPr="00ED51F8">
        <w:t>Example</w:t>
      </w:r>
    </w:p>
    <w:p w14:paraId="7B986341" w14:textId="77777777" w:rsidR="00ED51F8" w:rsidRPr="00ED51F8" w:rsidRDefault="00ED51F8" w:rsidP="00ED51F8">
      <w:r w:rsidRPr="00ED51F8">
        <w:t>class Repository {</w:t>
      </w:r>
      <w:r w:rsidRPr="00ED51F8">
        <w:br/>
      </w:r>
      <w:r w:rsidRPr="00ED51F8">
        <w:br/>
        <w:t xml:space="preserve">    void </w:t>
      </w:r>
      <w:proofErr w:type="gramStart"/>
      <w:r w:rsidRPr="00ED51F8">
        <w:t>save(</w:t>
      </w:r>
      <w:proofErr w:type="gramEnd"/>
      <w:r w:rsidRPr="00ED51F8">
        <w:t>) throws Exception {</w:t>
      </w:r>
      <w:r w:rsidRPr="00ED51F8">
        <w:br/>
        <w:t xml:space="preserve">        throw new </w:t>
      </w:r>
      <w:proofErr w:type="gramStart"/>
      <w:r w:rsidRPr="00ED51F8">
        <w:t>Exception(</w:t>
      </w:r>
      <w:proofErr w:type="gramEnd"/>
      <w:r w:rsidRPr="00ED51F8">
        <w:t>"DB failure");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  <w:r w:rsidRPr="00ED51F8">
        <w:br/>
      </w:r>
      <w:r w:rsidRPr="00ED51F8">
        <w:br/>
        <w:t>class Service {</w:t>
      </w:r>
      <w:r w:rsidRPr="00ED51F8">
        <w:br/>
      </w:r>
      <w:r w:rsidRPr="00ED51F8">
        <w:br/>
        <w:t xml:space="preserve">    void </w:t>
      </w:r>
      <w:proofErr w:type="gramStart"/>
      <w:r w:rsidRPr="00ED51F8">
        <w:t>process(</w:t>
      </w:r>
      <w:proofErr w:type="gramEnd"/>
      <w:r w:rsidRPr="00ED51F8">
        <w:t>) {</w:t>
      </w:r>
      <w:r w:rsidRPr="00ED51F8">
        <w:br/>
        <w:t xml:space="preserve">        try {</w:t>
      </w:r>
      <w:r w:rsidRPr="00ED51F8">
        <w:br/>
        <w:t xml:space="preserve">            new Repository(</w:t>
      </w:r>
      <w:proofErr w:type="gramStart"/>
      <w:r w:rsidRPr="00ED51F8">
        <w:t>).save</w:t>
      </w:r>
      <w:proofErr w:type="gramEnd"/>
      <w:r w:rsidRPr="00ED51F8">
        <w:t>();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t xml:space="preserve"> catch (Exception e) {</w:t>
      </w:r>
      <w:r w:rsidRPr="00ED51F8">
        <w:br/>
        <w:t xml:space="preserve">            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"Service failed");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2024A9F4" w14:textId="77777777" w:rsidR="00ED51F8" w:rsidRPr="00ED51F8" w:rsidRDefault="00ED51F8" w:rsidP="00ED51F8">
      <w:r w:rsidRPr="00ED51F8">
        <w:t>Cleaner API at higher layer.</w:t>
      </w:r>
    </w:p>
    <w:p w14:paraId="3998BA80" w14:textId="77777777" w:rsidR="00ED51F8" w:rsidRPr="00ED51F8" w:rsidRDefault="00000000" w:rsidP="00ED51F8">
      <w:r>
        <w:pict w14:anchorId="7A415E44">
          <v:rect id="_x0000_i1104" style="width:0;height:1.5pt" o:hralign="center" o:hrstd="t" o:hr="t" fillcolor="#a0a0a0" stroked="f"/>
        </w:pict>
      </w:r>
    </w:p>
    <w:p w14:paraId="3337979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Performance Impact</w:t>
      </w:r>
    </w:p>
    <w:p w14:paraId="76BE720F" w14:textId="77777777" w:rsidR="00ED51F8" w:rsidRPr="00ED51F8" w:rsidRDefault="00ED51F8" w:rsidP="00ED51F8">
      <w:r w:rsidRPr="00ED51F8">
        <w:lastRenderedPageBreak/>
        <w:t>Checked exceptions increase verbosity</w:t>
      </w:r>
      <w:r w:rsidRPr="00ED51F8">
        <w:br/>
        <w:t>Unchecked exceptions reduce try-catch overhead</w:t>
      </w:r>
    </w:p>
    <w:p w14:paraId="032AA83B" w14:textId="77777777" w:rsidR="00ED51F8" w:rsidRPr="00ED51F8" w:rsidRDefault="00ED51F8" w:rsidP="00ED51F8">
      <w:r w:rsidRPr="00ED51F8">
        <w:t>Exception creation is costly</w:t>
      </w:r>
      <w:r w:rsidRPr="00ED51F8">
        <w:br/>
        <w:t>Should not be used for normal flow</w:t>
      </w:r>
    </w:p>
    <w:p w14:paraId="16849FCD" w14:textId="77777777" w:rsidR="00ED51F8" w:rsidRPr="00ED51F8" w:rsidRDefault="00ED51F8" w:rsidP="00ED51F8">
      <w:r w:rsidRPr="00ED51F8">
        <w:t>Never use exceptions for loop control.</w:t>
      </w:r>
    </w:p>
    <w:p w14:paraId="78F33012" w14:textId="77777777" w:rsidR="00ED51F8" w:rsidRPr="00ED51F8" w:rsidRDefault="00ED51F8" w:rsidP="00ED51F8">
      <w:r w:rsidRPr="00ED51F8">
        <w:t>Bad Practice</w:t>
      </w:r>
    </w:p>
    <w:p w14:paraId="24882704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spellStart"/>
      <w:r w:rsidRPr="00ED51F8">
        <w:t>Integer.parseInt</w:t>
      </w:r>
      <w:proofErr w:type="spellEnd"/>
      <w:r w:rsidRPr="00ED51F8">
        <w:t>("</w:t>
      </w:r>
      <w:proofErr w:type="spellStart"/>
      <w:r w:rsidRPr="00ED51F8">
        <w:t>abc</w:t>
      </w:r>
      <w:proofErr w:type="spellEnd"/>
      <w:r w:rsidRPr="00ED51F8">
        <w:t>");</w:t>
      </w:r>
      <w:r w:rsidRPr="00ED51F8">
        <w:br/>
        <w:t>} catch (Exception e) {</w:t>
      </w:r>
      <w:r w:rsidRPr="00ED51F8">
        <w:br/>
        <w:t>}</w:t>
      </w:r>
    </w:p>
    <w:p w14:paraId="164D7D54" w14:textId="77777777" w:rsidR="00ED51F8" w:rsidRPr="00ED51F8" w:rsidRDefault="00ED51F8" w:rsidP="00ED51F8">
      <w:r w:rsidRPr="00ED51F8">
        <w:t>Better validate input before parsing.</w:t>
      </w:r>
    </w:p>
    <w:p w14:paraId="35CDADD2" w14:textId="77777777" w:rsidR="00ED51F8" w:rsidRPr="00ED51F8" w:rsidRDefault="00000000" w:rsidP="00ED51F8">
      <w:r>
        <w:pict w14:anchorId="38CA557C">
          <v:rect id="_x0000_i1105" style="width:0;height:1.5pt" o:hralign="center" o:hrstd="t" o:hr="t" fillcolor="#a0a0a0" stroked="f"/>
        </w:pict>
      </w:r>
    </w:p>
    <w:p w14:paraId="2E9234D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Security Perspective</w:t>
      </w:r>
    </w:p>
    <w:p w14:paraId="3A0311D9" w14:textId="77777777" w:rsidR="00ED51F8" w:rsidRPr="00ED51F8" w:rsidRDefault="00ED51F8" w:rsidP="00ED51F8">
      <w:r w:rsidRPr="00ED51F8">
        <w:t>Never expose internal exceptions directly.</w:t>
      </w:r>
    </w:p>
    <w:p w14:paraId="22D08C93" w14:textId="77777777" w:rsidR="00ED51F8" w:rsidRPr="00ED51F8" w:rsidRDefault="00ED51F8" w:rsidP="00ED51F8">
      <w:r w:rsidRPr="00ED51F8">
        <w:t>Bad</w:t>
      </w:r>
    </w:p>
    <w:p w14:paraId="35AD959B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SQLException</w:t>
      </w:r>
      <w:proofErr w:type="spellEnd"/>
      <w:r w:rsidRPr="00ED51F8">
        <w:t>(</w:t>
      </w:r>
      <w:proofErr w:type="gramEnd"/>
      <w:r w:rsidRPr="00ED51F8">
        <w:t>"DB password incorrect");</w:t>
      </w:r>
    </w:p>
    <w:p w14:paraId="5F51299B" w14:textId="77777777" w:rsidR="00ED51F8" w:rsidRPr="00ED51F8" w:rsidRDefault="00ED51F8" w:rsidP="00ED51F8">
      <w:r w:rsidRPr="00ED51F8">
        <w:t>Good</w:t>
      </w:r>
    </w:p>
    <w:p w14:paraId="47B61864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"Database error");</w:t>
      </w:r>
    </w:p>
    <w:p w14:paraId="2FD2A28D" w14:textId="77777777" w:rsidR="00ED51F8" w:rsidRPr="00ED51F8" w:rsidRDefault="00ED51F8" w:rsidP="00ED51F8">
      <w:r w:rsidRPr="00ED51F8">
        <w:t>Hide implementation details.</w:t>
      </w:r>
    </w:p>
    <w:p w14:paraId="3EB2B61E" w14:textId="77777777" w:rsidR="00ED51F8" w:rsidRPr="00ED51F8" w:rsidRDefault="00000000" w:rsidP="00ED51F8">
      <w:r>
        <w:pict w14:anchorId="453E3669">
          <v:rect id="_x0000_i1106" style="width:0;height:1.5pt" o:hralign="center" o:hrstd="t" o:hr="t" fillcolor="#a0a0a0" stroked="f"/>
        </w:pict>
      </w:r>
    </w:p>
    <w:p w14:paraId="69016DE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Advanced Design Pattern – Exception Wrapping</w:t>
      </w:r>
    </w:p>
    <w:p w14:paraId="76E1D197" w14:textId="77777777" w:rsidR="00ED51F8" w:rsidRPr="00ED51F8" w:rsidRDefault="00ED51F8" w:rsidP="00ED51F8">
      <w:r w:rsidRPr="00ED51F8">
        <w:t>Wrap low-level exception into high-level business exception.</w:t>
      </w:r>
    </w:p>
    <w:p w14:paraId="5032812B" w14:textId="77777777" w:rsidR="00ED51F8" w:rsidRPr="00ED51F8" w:rsidRDefault="00ED51F8" w:rsidP="00ED51F8">
      <w:r w:rsidRPr="00ED51F8">
        <w:t>Example</w:t>
      </w:r>
    </w:p>
    <w:p w14:paraId="3C923D71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DataAccessException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DataAccessException</w:t>
      </w:r>
      <w:proofErr w:type="spellEnd"/>
      <w:r w:rsidRPr="00ED51F8">
        <w:t>(</w:t>
      </w:r>
      <w:proofErr w:type="gramEnd"/>
      <w:r w:rsidRPr="00ED51F8">
        <w:t>String message, Throwable cause) {</w:t>
      </w:r>
      <w:r w:rsidRPr="00ED51F8">
        <w:br/>
        <w:t xml:space="preserve">        </w:t>
      </w:r>
      <w:proofErr w:type="gramStart"/>
      <w:r w:rsidRPr="00ED51F8">
        <w:t>super(</w:t>
      </w:r>
      <w:proofErr w:type="gramEnd"/>
      <w:r w:rsidRPr="00ED51F8">
        <w:t>message, cause);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514BE454" w14:textId="77777777" w:rsidR="00ED51F8" w:rsidRPr="00ED51F8" w:rsidRDefault="00ED51F8" w:rsidP="00ED51F8">
      <w:r w:rsidRPr="00ED51F8">
        <w:t>Used widely in enterprise frameworks.</w:t>
      </w:r>
    </w:p>
    <w:p w14:paraId="678340E8" w14:textId="77777777" w:rsidR="00ED51F8" w:rsidRPr="00ED51F8" w:rsidRDefault="00000000" w:rsidP="00ED51F8">
      <w:r>
        <w:pict w14:anchorId="7EBA351B">
          <v:rect id="_x0000_i1107" style="width:0;height:1.5pt" o:hralign="center" o:hrstd="t" o:hr="t" fillcolor="#a0a0a0" stroked="f"/>
        </w:pict>
      </w:r>
    </w:p>
    <w:p w14:paraId="315DEEA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13. Common Interview Questions</w:t>
      </w:r>
    </w:p>
    <w:p w14:paraId="7B9A6059" w14:textId="77777777" w:rsidR="00ED51F8" w:rsidRPr="00ED51F8" w:rsidRDefault="00ED51F8" w:rsidP="00ED51F8">
      <w:r w:rsidRPr="00ED51F8">
        <w:t xml:space="preserve">Why </w:t>
      </w:r>
      <w:proofErr w:type="spellStart"/>
      <w:r w:rsidRPr="00ED51F8">
        <w:t>RuntimeException</w:t>
      </w:r>
      <w:proofErr w:type="spellEnd"/>
      <w:r w:rsidRPr="00ED51F8">
        <w:t xml:space="preserve"> exists</w:t>
      </w:r>
      <w:r w:rsidRPr="00ED51F8">
        <w:br/>
        <w:t>When should we create custom checked exception</w:t>
      </w:r>
      <w:r w:rsidRPr="00ED51F8">
        <w:br/>
        <w:t>Should business exceptions be checked</w:t>
      </w:r>
      <w:r w:rsidRPr="00ED51F8">
        <w:br/>
        <w:t>Why modern frameworks avoid checked exceptions</w:t>
      </w:r>
      <w:r w:rsidRPr="00ED51F8">
        <w:br/>
        <w:t>Difference between recoverable and non-recoverable exception</w:t>
      </w:r>
    </w:p>
    <w:p w14:paraId="6C6F400C" w14:textId="77777777" w:rsidR="00ED51F8" w:rsidRPr="00ED51F8" w:rsidRDefault="00000000" w:rsidP="00ED51F8">
      <w:r>
        <w:pict w14:anchorId="48943A47">
          <v:rect id="_x0000_i1108" style="width:0;height:1.5pt" o:hralign="center" o:hrstd="t" o:hr="t" fillcolor="#a0a0a0" stroked="f"/>
        </w:pict>
      </w:r>
    </w:p>
    <w:p w14:paraId="02F9072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Golden Rule</w:t>
      </w:r>
    </w:p>
    <w:p w14:paraId="2694CB5F" w14:textId="77777777" w:rsidR="00ED51F8" w:rsidRPr="00ED51F8" w:rsidRDefault="00ED51F8" w:rsidP="00ED51F8">
      <w:r w:rsidRPr="00ED51F8">
        <w:t>If caller can recover → Checked</w:t>
      </w:r>
      <w:r w:rsidRPr="00ED51F8">
        <w:br/>
        <w:t>If caller cannot recover → Unchecked</w:t>
      </w:r>
    </w:p>
    <w:p w14:paraId="354AD1AF" w14:textId="77777777" w:rsidR="00ED51F8" w:rsidRPr="00ED51F8" w:rsidRDefault="00000000" w:rsidP="00ED51F8">
      <w:r>
        <w:pict w14:anchorId="798C9E2A">
          <v:rect id="_x0000_i1109" style="width:0;height:1.5pt" o:hralign="center" o:hrstd="t" o:hr="t" fillcolor="#a0a0a0" stroked="f"/>
        </w:pict>
      </w:r>
    </w:p>
    <w:p w14:paraId="125AECB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5 SUMMARY</w:t>
      </w:r>
    </w:p>
    <w:p w14:paraId="4537B631" w14:textId="77777777" w:rsidR="00ED51F8" w:rsidRPr="00ED51F8" w:rsidRDefault="00ED51F8" w:rsidP="00ED51F8">
      <w:r w:rsidRPr="00ED51F8">
        <w:t>Checked → external failure</w:t>
      </w:r>
      <w:r w:rsidRPr="00ED51F8">
        <w:br/>
        <w:t>Unchecked → programming or business failure</w:t>
      </w:r>
      <w:r w:rsidRPr="00ED51F8">
        <w:br/>
        <w:t>Too many checked → messy design</w:t>
      </w:r>
      <w:r w:rsidRPr="00ED51F8">
        <w:br/>
        <w:t>Modern enterprise prefers unchecked</w:t>
      </w:r>
      <w:r w:rsidRPr="00ED51F8">
        <w:br/>
        <w:t>Design choice matters more than syntax</w:t>
      </w:r>
    </w:p>
    <w:p w14:paraId="055558DC" w14:textId="77777777" w:rsidR="00ED51F8" w:rsidRPr="00ED51F8" w:rsidRDefault="00000000" w:rsidP="00ED51F8">
      <w:r>
        <w:pict w14:anchorId="229CB270">
          <v:rect id="_x0000_i1110" style="width:0;height:1.5pt" o:hralign="center" o:hrstd="t" o:hr="t" fillcolor="#a0a0a0" stroked="f"/>
        </w:pict>
      </w:r>
    </w:p>
    <w:p w14:paraId="23C338EB" w14:textId="01E7E6DF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6</w:t>
      </w:r>
    </w:p>
    <w:p w14:paraId="136B65B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Exception Propagation &amp; Stack Trace Deep Dive</w:t>
      </w:r>
    </w:p>
    <w:p w14:paraId="1A28F45F" w14:textId="77777777" w:rsidR="00ED51F8" w:rsidRPr="00ED51F8" w:rsidRDefault="00ED51F8" w:rsidP="00ED51F8">
      <w:r w:rsidRPr="00ED51F8">
        <w:t>(Call Stack + Debugging Mastery)</w:t>
      </w:r>
    </w:p>
    <w:p w14:paraId="3033956A" w14:textId="77777777" w:rsidR="00ED51F8" w:rsidRPr="00ED51F8" w:rsidRDefault="00000000" w:rsidP="00ED51F8">
      <w:r>
        <w:pict w14:anchorId="007D611B">
          <v:rect id="_x0000_i1111" style="width:0;height:1.5pt" o:hralign="center" o:hrstd="t" o:hr="t" fillcolor="#a0a0a0" stroked="f"/>
        </w:pict>
      </w:r>
    </w:p>
    <w:p w14:paraId="45F7C02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What is Exception Propagation</w:t>
      </w:r>
    </w:p>
    <w:p w14:paraId="4C926371" w14:textId="77777777" w:rsidR="00ED51F8" w:rsidRPr="00ED51F8" w:rsidRDefault="00ED51F8" w:rsidP="00ED51F8">
      <w:r w:rsidRPr="00ED51F8">
        <w:t>Definition</w:t>
      </w:r>
    </w:p>
    <w:p w14:paraId="26FDBB65" w14:textId="77777777" w:rsidR="00ED51F8" w:rsidRPr="00ED51F8" w:rsidRDefault="00ED51F8" w:rsidP="00ED51F8">
      <w:r w:rsidRPr="00ED51F8">
        <w:t>When a method throws an exception and does not handle it, the exception moves up the call stack to the calling method.</w:t>
      </w:r>
    </w:p>
    <w:p w14:paraId="6F0AE742" w14:textId="77777777" w:rsidR="00ED51F8" w:rsidRPr="00ED51F8" w:rsidRDefault="00ED51F8" w:rsidP="00ED51F8">
      <w:r w:rsidRPr="00ED51F8">
        <w:t>This continues until</w:t>
      </w:r>
      <w:r w:rsidRPr="00ED51F8">
        <w:br/>
        <w:t>Exception is handled</w:t>
      </w:r>
      <w:r w:rsidRPr="00ED51F8">
        <w:br/>
        <w:t>Or program terminates</w:t>
      </w:r>
    </w:p>
    <w:p w14:paraId="1056B974" w14:textId="77777777" w:rsidR="00ED51F8" w:rsidRPr="00ED51F8" w:rsidRDefault="00ED51F8" w:rsidP="00ED51F8">
      <w:r w:rsidRPr="00ED51F8">
        <w:t xml:space="preserve">This process is called </w:t>
      </w:r>
      <w:r w:rsidRPr="00ED51F8">
        <w:rPr>
          <w:b/>
          <w:bCs/>
        </w:rPr>
        <w:t>exception propagation</w:t>
      </w:r>
      <w:r w:rsidRPr="00ED51F8">
        <w:t>.</w:t>
      </w:r>
    </w:p>
    <w:p w14:paraId="6A154EF6" w14:textId="77777777" w:rsidR="00ED51F8" w:rsidRPr="00ED51F8" w:rsidRDefault="00000000" w:rsidP="00ED51F8">
      <w:r>
        <w:pict w14:anchorId="6502F5B0">
          <v:rect id="_x0000_i1112" style="width:0;height:1.5pt" o:hralign="center" o:hrstd="t" o:hr="t" fillcolor="#a0a0a0" stroked="f"/>
        </w:pict>
      </w:r>
    </w:p>
    <w:p w14:paraId="4E83199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Understanding Call Stack</w:t>
      </w:r>
    </w:p>
    <w:p w14:paraId="1678C697" w14:textId="77777777" w:rsidR="00ED51F8" w:rsidRPr="00ED51F8" w:rsidRDefault="00ED51F8" w:rsidP="00ED51F8">
      <w:r w:rsidRPr="00ED51F8">
        <w:lastRenderedPageBreak/>
        <w:t>When methods call each other, JVM creates a stack:</w:t>
      </w:r>
    </w:p>
    <w:p w14:paraId="32674C73" w14:textId="77777777" w:rsidR="00ED51F8" w:rsidRPr="00ED51F8" w:rsidRDefault="00ED51F8" w:rsidP="00ED51F8">
      <w:proofErr w:type="gramStart"/>
      <w:r w:rsidRPr="00ED51F8">
        <w:t>main(</w:t>
      </w:r>
      <w:proofErr w:type="gramEnd"/>
      <w:r w:rsidRPr="00ED51F8">
        <w:t>)</w:t>
      </w:r>
      <w:r w:rsidRPr="00ED51F8">
        <w:br/>
        <w:t xml:space="preserve">→ </w:t>
      </w:r>
      <w:proofErr w:type="spellStart"/>
      <w:proofErr w:type="gramStart"/>
      <w:r w:rsidRPr="00ED51F8">
        <w:t>methodA</w:t>
      </w:r>
      <w:proofErr w:type="spellEnd"/>
      <w:r w:rsidRPr="00ED51F8">
        <w:t>(</w:t>
      </w:r>
      <w:proofErr w:type="gramEnd"/>
      <w:r w:rsidRPr="00ED51F8">
        <w:t>)</w:t>
      </w:r>
      <w:r w:rsidRPr="00ED51F8">
        <w:br/>
        <w:t xml:space="preserve">→ </w:t>
      </w:r>
      <w:proofErr w:type="spellStart"/>
      <w:proofErr w:type="gramStart"/>
      <w:r w:rsidRPr="00ED51F8">
        <w:t>methodB</w:t>
      </w:r>
      <w:proofErr w:type="spellEnd"/>
      <w:r w:rsidRPr="00ED51F8">
        <w:t>(</w:t>
      </w:r>
      <w:proofErr w:type="gramEnd"/>
      <w:r w:rsidRPr="00ED51F8">
        <w:t>)</w:t>
      </w:r>
      <w:r w:rsidRPr="00ED51F8">
        <w:br/>
        <w:t xml:space="preserve">→ </w:t>
      </w:r>
      <w:proofErr w:type="spellStart"/>
      <w:proofErr w:type="gramStart"/>
      <w:r w:rsidRPr="00ED51F8">
        <w:t>methodC</w:t>
      </w:r>
      <w:proofErr w:type="spellEnd"/>
      <w:r w:rsidRPr="00ED51F8">
        <w:t>(</w:t>
      </w:r>
      <w:proofErr w:type="gramEnd"/>
      <w:r w:rsidRPr="00ED51F8">
        <w:t>)</w:t>
      </w:r>
    </w:p>
    <w:p w14:paraId="3FEC9718" w14:textId="77777777" w:rsidR="00ED51F8" w:rsidRPr="00ED51F8" w:rsidRDefault="00ED51F8" w:rsidP="00ED51F8">
      <w:r w:rsidRPr="00ED51F8">
        <w:t xml:space="preserve">If </w:t>
      </w:r>
      <w:proofErr w:type="spellStart"/>
      <w:r w:rsidRPr="00ED51F8">
        <w:t>methodC</w:t>
      </w:r>
      <w:proofErr w:type="spellEnd"/>
      <w:r w:rsidRPr="00ED51F8">
        <w:t xml:space="preserve"> throws exception</w:t>
      </w:r>
      <w:r w:rsidRPr="00ED51F8">
        <w:br/>
      </w:r>
      <w:proofErr w:type="spellStart"/>
      <w:r w:rsidRPr="00ED51F8">
        <w:t>Exception</w:t>
      </w:r>
      <w:proofErr w:type="spellEnd"/>
      <w:r w:rsidRPr="00ED51F8">
        <w:t xml:space="preserve"> travels upward until handled.</w:t>
      </w:r>
    </w:p>
    <w:p w14:paraId="726D39D9" w14:textId="77777777" w:rsidR="00ED51F8" w:rsidRPr="00ED51F8" w:rsidRDefault="00000000" w:rsidP="00ED51F8">
      <w:r>
        <w:pict w14:anchorId="3D985993">
          <v:rect id="_x0000_i1113" style="width:0;height:1.5pt" o:hralign="center" o:hrstd="t" o:hr="t" fillcolor="#a0a0a0" stroked="f"/>
        </w:pict>
      </w:r>
    </w:p>
    <w:p w14:paraId="63513AA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Basic Propagation Example</w:t>
      </w:r>
    </w:p>
    <w:p w14:paraId="3E433BFB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PropagationDemo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</w:t>
      </w:r>
      <w:proofErr w:type="spellStart"/>
      <w:proofErr w:type="gramStart"/>
      <w:r w:rsidRPr="00ED51F8">
        <w:t>methodC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  <w:t xml:space="preserve">        int x = 10 / 0;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static void </w:t>
      </w:r>
      <w:proofErr w:type="spellStart"/>
      <w:proofErr w:type="gramStart"/>
      <w:r w:rsidRPr="00ED51F8">
        <w:t>methodB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  <w:t xml:space="preserve">        </w:t>
      </w:r>
      <w:proofErr w:type="spellStart"/>
      <w:proofErr w:type="gramStart"/>
      <w:r w:rsidRPr="00ED51F8">
        <w:t>methodC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static void </w:t>
      </w:r>
      <w:proofErr w:type="spellStart"/>
      <w:proofErr w:type="gramStart"/>
      <w:r w:rsidRPr="00ED51F8">
        <w:t>methodA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  <w:t xml:space="preserve">        </w:t>
      </w:r>
      <w:proofErr w:type="spellStart"/>
      <w:proofErr w:type="gramStart"/>
      <w:r w:rsidRPr="00ED51F8">
        <w:t>methodB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</w:t>
      </w:r>
      <w:proofErr w:type="spellStart"/>
      <w:proofErr w:type="gramStart"/>
      <w:r w:rsidRPr="00ED51F8">
        <w:t>methodA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3460F1F0" w14:textId="77777777" w:rsidR="00ED51F8" w:rsidRPr="00ED51F8" w:rsidRDefault="00ED51F8" w:rsidP="00ED51F8">
      <w:r w:rsidRPr="00ED51F8">
        <w:t>Output:</w:t>
      </w:r>
    </w:p>
    <w:p w14:paraId="062E514B" w14:textId="77777777" w:rsidR="00ED51F8" w:rsidRPr="00ED51F8" w:rsidRDefault="00ED51F8" w:rsidP="00ED51F8">
      <w:proofErr w:type="spellStart"/>
      <w:r w:rsidRPr="00ED51F8">
        <w:t>ArithmeticException</w:t>
      </w:r>
      <w:proofErr w:type="spellEnd"/>
      <w:r w:rsidRPr="00ED51F8">
        <w:br/>
        <w:t>Stack trace shows call hierarchy</w:t>
      </w:r>
    </w:p>
    <w:p w14:paraId="39F15A33" w14:textId="77777777" w:rsidR="00ED51F8" w:rsidRPr="00ED51F8" w:rsidRDefault="00ED51F8" w:rsidP="00ED51F8">
      <w:r w:rsidRPr="00ED51F8">
        <w:t>Program crashes because not handled.</w:t>
      </w:r>
    </w:p>
    <w:p w14:paraId="7B1E39F4" w14:textId="77777777" w:rsidR="00ED51F8" w:rsidRPr="00ED51F8" w:rsidRDefault="00000000" w:rsidP="00ED51F8">
      <w:r>
        <w:pict w14:anchorId="18B12C47">
          <v:rect id="_x0000_i1114" style="width:0;height:1.5pt" o:hralign="center" o:hrstd="t" o:hr="t" fillcolor="#a0a0a0" stroked="f"/>
        </w:pict>
      </w:r>
    </w:p>
    <w:p w14:paraId="51A2474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Handling at Top Level</w:t>
      </w:r>
    </w:p>
    <w:p w14:paraId="5994DED5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PropagationHandled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</w:t>
      </w:r>
      <w:proofErr w:type="spellStart"/>
      <w:proofErr w:type="gramStart"/>
      <w:r w:rsidRPr="00ED51F8">
        <w:t>methodC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</w:r>
      <w:r w:rsidRPr="00ED51F8">
        <w:lastRenderedPageBreak/>
        <w:t xml:space="preserve">        int x = 10 / 0;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static void </w:t>
      </w:r>
      <w:proofErr w:type="spellStart"/>
      <w:proofErr w:type="gramStart"/>
      <w:r w:rsidRPr="00ED51F8">
        <w:t>methodB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  <w:t xml:space="preserve">        </w:t>
      </w:r>
      <w:proofErr w:type="spellStart"/>
      <w:proofErr w:type="gramStart"/>
      <w:r w:rsidRPr="00ED51F8">
        <w:t>methodC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static void </w:t>
      </w:r>
      <w:proofErr w:type="spellStart"/>
      <w:proofErr w:type="gramStart"/>
      <w:r w:rsidRPr="00ED51F8">
        <w:t>methodA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  <w:t xml:space="preserve">        </w:t>
      </w:r>
      <w:proofErr w:type="spellStart"/>
      <w:proofErr w:type="gramStart"/>
      <w:r w:rsidRPr="00ED51F8">
        <w:t>methodB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proofErr w:type="gramStart"/>
      <w:r w:rsidRPr="00ED51F8">
        <w:t>methodA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</w:t>
      </w:r>
      <w:proofErr w:type="spellStart"/>
      <w:r w:rsidRPr="00ED51F8">
        <w:t>ArithmeticException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("Exception handled in main");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3F357722" w14:textId="77777777" w:rsidR="00ED51F8" w:rsidRPr="00ED51F8" w:rsidRDefault="00ED51F8" w:rsidP="00ED51F8">
      <w:r w:rsidRPr="00ED51F8">
        <w:t xml:space="preserve">Exception travels from </w:t>
      </w:r>
      <w:proofErr w:type="spellStart"/>
      <w:r w:rsidRPr="00ED51F8">
        <w:t>methodC</w:t>
      </w:r>
      <w:proofErr w:type="spellEnd"/>
      <w:r w:rsidRPr="00ED51F8">
        <w:t xml:space="preserve"> → B → A → main</w:t>
      </w:r>
      <w:r w:rsidRPr="00ED51F8">
        <w:br/>
        <w:t>Handled in main.</w:t>
      </w:r>
    </w:p>
    <w:p w14:paraId="01282075" w14:textId="77777777" w:rsidR="00ED51F8" w:rsidRPr="00ED51F8" w:rsidRDefault="00000000" w:rsidP="00ED51F8">
      <w:r>
        <w:pict w14:anchorId="5FFC6B65">
          <v:rect id="_x0000_i1115" style="width:0;height:1.5pt" o:hralign="center" o:hrstd="t" o:hr="t" fillcolor="#a0a0a0" stroked="f"/>
        </w:pict>
      </w:r>
    </w:p>
    <w:p w14:paraId="7B71D87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Understanding Stack Trace</w:t>
      </w:r>
    </w:p>
    <w:p w14:paraId="5989E3EF" w14:textId="77777777" w:rsidR="00ED51F8" w:rsidRPr="00ED51F8" w:rsidRDefault="00ED51F8" w:rsidP="00ED51F8">
      <w:r w:rsidRPr="00ED51F8">
        <w:t>If not handled, JVM prints stack trace.</w:t>
      </w:r>
    </w:p>
    <w:p w14:paraId="19FA2EB4" w14:textId="77777777" w:rsidR="00ED51F8" w:rsidRPr="00ED51F8" w:rsidRDefault="00ED51F8" w:rsidP="00ED51F8">
      <w:r w:rsidRPr="00ED51F8">
        <w:t>Example output:</w:t>
      </w:r>
    </w:p>
    <w:p w14:paraId="2DDE71EE" w14:textId="77777777" w:rsidR="00ED51F8" w:rsidRPr="00ED51F8" w:rsidRDefault="00ED51F8" w:rsidP="00ED51F8">
      <w:r w:rsidRPr="00ED51F8">
        <w:t xml:space="preserve">Exception in thread "main" </w:t>
      </w:r>
      <w:proofErr w:type="spellStart"/>
      <w:proofErr w:type="gramStart"/>
      <w:r w:rsidRPr="00ED51F8">
        <w:t>java.lang</w:t>
      </w:r>
      <w:proofErr w:type="gramEnd"/>
      <w:r w:rsidRPr="00ED51F8">
        <w:t>.ArithmeticException</w:t>
      </w:r>
      <w:proofErr w:type="spellEnd"/>
      <w:r w:rsidRPr="00ED51F8">
        <w:t>: / by zero</w:t>
      </w:r>
      <w:r w:rsidRPr="00ED51F8">
        <w:br/>
        <w:t xml:space="preserve">    at </w:t>
      </w:r>
      <w:proofErr w:type="spellStart"/>
      <w:r w:rsidRPr="00ED51F8">
        <w:t>PropagationDemo.methodC</w:t>
      </w:r>
      <w:proofErr w:type="spellEnd"/>
      <w:r w:rsidRPr="00ED51F8">
        <w:t>(PropagationDemo.java:5)</w:t>
      </w:r>
      <w:r w:rsidRPr="00ED51F8">
        <w:br/>
        <w:t xml:space="preserve">    at </w:t>
      </w:r>
      <w:proofErr w:type="spellStart"/>
      <w:r w:rsidRPr="00ED51F8">
        <w:t>PropagationDemo.methodB</w:t>
      </w:r>
      <w:proofErr w:type="spellEnd"/>
      <w:r w:rsidRPr="00ED51F8">
        <w:t>(PropagationDemo.java:9)</w:t>
      </w:r>
      <w:r w:rsidRPr="00ED51F8">
        <w:br/>
        <w:t xml:space="preserve">    at </w:t>
      </w:r>
      <w:proofErr w:type="spellStart"/>
      <w:r w:rsidRPr="00ED51F8">
        <w:t>PropagationDemo.methodA</w:t>
      </w:r>
      <w:proofErr w:type="spellEnd"/>
      <w:r w:rsidRPr="00ED51F8">
        <w:t>(PropagationDemo.java:13)</w:t>
      </w:r>
      <w:r w:rsidRPr="00ED51F8">
        <w:br/>
        <w:t xml:space="preserve">    at </w:t>
      </w:r>
      <w:proofErr w:type="spellStart"/>
      <w:r w:rsidRPr="00ED51F8">
        <w:t>PropagationDemo.main</w:t>
      </w:r>
      <w:proofErr w:type="spellEnd"/>
      <w:r w:rsidRPr="00ED51F8">
        <w:t>(PropagationDemo.java:17)</w:t>
      </w:r>
    </w:p>
    <w:p w14:paraId="49C57653" w14:textId="77777777" w:rsidR="00ED51F8" w:rsidRPr="00ED51F8" w:rsidRDefault="00ED51F8" w:rsidP="00ED51F8">
      <w:r w:rsidRPr="00ED51F8">
        <w:t>Reading Stack Trace</w:t>
      </w:r>
    </w:p>
    <w:p w14:paraId="37593734" w14:textId="77777777" w:rsidR="00ED51F8" w:rsidRPr="00ED51F8" w:rsidRDefault="00ED51F8" w:rsidP="00ED51F8">
      <w:r w:rsidRPr="00ED51F8">
        <w:t>Bottom → Entry point</w:t>
      </w:r>
      <w:r w:rsidRPr="00ED51F8">
        <w:br/>
        <w:t>Top → Root cause</w:t>
      </w:r>
    </w:p>
    <w:p w14:paraId="74A792B0" w14:textId="77777777" w:rsidR="00ED51F8" w:rsidRPr="00ED51F8" w:rsidRDefault="00ED51F8" w:rsidP="00ED51F8">
      <w:r w:rsidRPr="00ED51F8">
        <w:t>Root cause is first line after exception type.</w:t>
      </w:r>
    </w:p>
    <w:p w14:paraId="5BB3711B" w14:textId="77777777" w:rsidR="00ED51F8" w:rsidRPr="00ED51F8" w:rsidRDefault="00000000" w:rsidP="00ED51F8">
      <w:r>
        <w:lastRenderedPageBreak/>
        <w:pict w14:anchorId="71B0E618">
          <v:rect id="_x0000_i1116" style="width:0;height:1.5pt" o:hralign="center" o:hrstd="t" o:hr="t" fillcolor="#a0a0a0" stroked="f"/>
        </w:pict>
      </w:r>
    </w:p>
    <w:p w14:paraId="0E070CB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Real-Time Enterprise Scenario</w:t>
      </w:r>
    </w:p>
    <w:p w14:paraId="3F7FEEF9" w14:textId="77777777" w:rsidR="00ED51F8" w:rsidRPr="00ED51F8" w:rsidRDefault="00ED51F8" w:rsidP="00ED51F8">
      <w:r w:rsidRPr="00ED51F8">
        <w:t>Layered Banking App</w:t>
      </w:r>
    </w:p>
    <w:p w14:paraId="29FF912A" w14:textId="77777777" w:rsidR="00ED51F8" w:rsidRPr="00ED51F8" w:rsidRDefault="00ED51F8" w:rsidP="00ED51F8">
      <w:r w:rsidRPr="00ED51F8">
        <w:t>Controller</w:t>
      </w:r>
      <w:r w:rsidRPr="00ED51F8">
        <w:br/>
        <w:t>Service</w:t>
      </w:r>
      <w:r w:rsidRPr="00ED51F8">
        <w:br/>
        <w:t>Repository</w:t>
      </w:r>
    </w:p>
    <w:p w14:paraId="4C70AF68" w14:textId="77777777" w:rsidR="00ED51F8" w:rsidRPr="00ED51F8" w:rsidRDefault="00ED51F8" w:rsidP="00ED51F8">
      <w:r w:rsidRPr="00ED51F8">
        <w:t xml:space="preserve">Repository throws </w:t>
      </w:r>
      <w:proofErr w:type="spellStart"/>
      <w:r w:rsidRPr="00ED51F8">
        <w:t>SQLException</w:t>
      </w:r>
      <w:proofErr w:type="spellEnd"/>
      <w:r w:rsidRPr="00ED51F8">
        <w:br/>
        <w:t>Service does not handle</w:t>
      </w:r>
      <w:r w:rsidRPr="00ED51F8">
        <w:br/>
        <w:t>Controller handles</w:t>
      </w:r>
    </w:p>
    <w:p w14:paraId="1A05F6A2" w14:textId="77777777" w:rsidR="00ED51F8" w:rsidRPr="00ED51F8" w:rsidRDefault="00ED51F8" w:rsidP="00ED51F8">
      <w:r w:rsidRPr="00ED51F8">
        <w:t>Example:</w:t>
      </w:r>
    </w:p>
    <w:p w14:paraId="71D3741F" w14:textId="77777777" w:rsidR="00ED51F8" w:rsidRPr="00ED51F8" w:rsidRDefault="00ED51F8" w:rsidP="00ED51F8">
      <w:r w:rsidRPr="00ED51F8">
        <w:t>class Repository {</w:t>
      </w:r>
      <w:r w:rsidRPr="00ED51F8">
        <w:br/>
        <w:t xml:space="preserve">    void save() throws Exception {</w:t>
      </w:r>
      <w:r w:rsidRPr="00ED51F8">
        <w:br/>
        <w:t xml:space="preserve">        throw new Exception("Database connection failed");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>class Service {</w:t>
      </w:r>
      <w:r w:rsidRPr="00ED51F8">
        <w:br/>
        <w:t xml:space="preserve">    void process() throws Exception {</w:t>
      </w:r>
      <w:r w:rsidRPr="00ED51F8">
        <w:br/>
        <w:t xml:space="preserve">        new Repository().save();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>public class Controller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new Service().process();</w:t>
      </w:r>
      <w:r w:rsidRPr="00ED51F8">
        <w:br/>
        <w:t xml:space="preserve">        }</w:t>
      </w:r>
      <w:r w:rsidRPr="00ED51F8">
        <w:br/>
        <w:t xml:space="preserve">        catch (Exception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("Handled at controller level");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581AD035" w14:textId="77777777" w:rsidR="00ED51F8" w:rsidRPr="00ED51F8" w:rsidRDefault="00ED51F8" w:rsidP="00ED51F8">
      <w:r w:rsidRPr="00ED51F8">
        <w:t>Exception propagates through layers.</w:t>
      </w:r>
    </w:p>
    <w:p w14:paraId="17B26057" w14:textId="77777777" w:rsidR="00ED51F8" w:rsidRPr="00ED51F8" w:rsidRDefault="00000000" w:rsidP="00ED51F8">
      <w:r>
        <w:pict w14:anchorId="2A780FD8">
          <v:rect id="_x0000_i1117" style="width:0;height:1.5pt" o:hralign="center" o:hrstd="t" o:hr="t" fillcolor="#a0a0a0" stroked="f"/>
        </w:pict>
      </w:r>
    </w:p>
    <w:p w14:paraId="3126B05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Checked Exception Propagation</w:t>
      </w:r>
    </w:p>
    <w:p w14:paraId="3447BF11" w14:textId="77777777" w:rsidR="00ED51F8" w:rsidRPr="00ED51F8" w:rsidRDefault="00ED51F8" w:rsidP="00ED51F8">
      <w:r w:rsidRPr="00ED51F8">
        <w:lastRenderedPageBreak/>
        <w:t>Compiler forces method signature to declare throws.</w:t>
      </w:r>
    </w:p>
    <w:p w14:paraId="3F79B143" w14:textId="77777777" w:rsidR="00ED51F8" w:rsidRPr="00ED51F8" w:rsidRDefault="00ED51F8" w:rsidP="00ED51F8">
      <w:r w:rsidRPr="00ED51F8">
        <w:t xml:space="preserve">static void </w:t>
      </w:r>
      <w:proofErr w:type="spellStart"/>
      <w:proofErr w:type="gramStart"/>
      <w:r w:rsidRPr="00ED51F8">
        <w:t>methodA</w:t>
      </w:r>
      <w:proofErr w:type="spellEnd"/>
      <w:r w:rsidRPr="00ED51F8">
        <w:t>(</w:t>
      </w:r>
      <w:proofErr w:type="gramEnd"/>
      <w:r w:rsidRPr="00ED51F8">
        <w:t>) throws Exception</w:t>
      </w:r>
    </w:p>
    <w:p w14:paraId="3A92391F" w14:textId="77777777" w:rsidR="00ED51F8" w:rsidRPr="00ED51F8" w:rsidRDefault="00ED51F8" w:rsidP="00ED51F8">
      <w:r w:rsidRPr="00ED51F8">
        <w:t>Propagation continues until handled.</w:t>
      </w:r>
    </w:p>
    <w:p w14:paraId="16A635AD" w14:textId="77777777" w:rsidR="00ED51F8" w:rsidRPr="00ED51F8" w:rsidRDefault="00000000" w:rsidP="00ED51F8">
      <w:r>
        <w:pict w14:anchorId="5B04A550">
          <v:rect id="_x0000_i1118" style="width:0;height:1.5pt" o:hralign="center" o:hrstd="t" o:hr="t" fillcolor="#a0a0a0" stroked="f"/>
        </w:pict>
      </w:r>
    </w:p>
    <w:p w14:paraId="0165F86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Runtime Exception Propagation</w:t>
      </w:r>
    </w:p>
    <w:p w14:paraId="3FF756FE" w14:textId="77777777" w:rsidR="00ED51F8" w:rsidRPr="00ED51F8" w:rsidRDefault="00ED51F8" w:rsidP="00ED51F8">
      <w:r w:rsidRPr="00ED51F8">
        <w:t>Unchecked exceptions propagate automatically.</w:t>
      </w:r>
    </w:p>
    <w:p w14:paraId="0ED1245F" w14:textId="77777777" w:rsidR="00ED51F8" w:rsidRPr="00ED51F8" w:rsidRDefault="00ED51F8" w:rsidP="00ED51F8">
      <w:r w:rsidRPr="00ED51F8">
        <w:t>No need to declare throws.</w:t>
      </w:r>
    </w:p>
    <w:p w14:paraId="086D0424" w14:textId="77777777" w:rsidR="00ED51F8" w:rsidRPr="00ED51F8" w:rsidRDefault="00ED51F8" w:rsidP="00ED51F8">
      <w:r w:rsidRPr="00ED51F8">
        <w:t>Example:</w:t>
      </w:r>
    </w:p>
    <w:p w14:paraId="59449252" w14:textId="77777777" w:rsidR="00ED51F8" w:rsidRPr="00ED51F8" w:rsidRDefault="00ED51F8" w:rsidP="00ED51F8">
      <w:r w:rsidRPr="00ED51F8">
        <w:t xml:space="preserve">static void </w:t>
      </w:r>
      <w:proofErr w:type="spellStart"/>
      <w:proofErr w:type="gramStart"/>
      <w:r w:rsidRPr="00ED51F8">
        <w:t>methodA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  <w:t xml:space="preserve">    throw new </w:t>
      </w:r>
      <w:proofErr w:type="spellStart"/>
      <w:proofErr w:type="gramStart"/>
      <w:r w:rsidRPr="00ED51F8">
        <w:t>NullPointerException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>}</w:t>
      </w:r>
    </w:p>
    <w:p w14:paraId="36AE4B4D" w14:textId="77777777" w:rsidR="00ED51F8" w:rsidRPr="00ED51F8" w:rsidRDefault="00000000" w:rsidP="00ED51F8">
      <w:r>
        <w:pict w14:anchorId="5C46D1B7">
          <v:rect id="_x0000_i1119" style="width:0;height:1.5pt" o:hralign="center" o:hrstd="t" o:hr="t" fillcolor="#a0a0a0" stroked="f"/>
        </w:pict>
      </w:r>
    </w:p>
    <w:p w14:paraId="578B97F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Exception Propagation Flow Chart</w:t>
      </w:r>
    </w:p>
    <w:p w14:paraId="215109FD" w14:textId="77777777" w:rsidR="00ED51F8" w:rsidRPr="00ED51F8" w:rsidRDefault="00ED51F8" w:rsidP="00ED51F8">
      <w:r w:rsidRPr="00ED51F8">
        <w:t>Exception occurs</w:t>
      </w:r>
      <w:r w:rsidRPr="00ED51F8">
        <w:br/>
        <w:t>Method does not handle</w:t>
      </w:r>
      <w:r w:rsidRPr="00ED51F8">
        <w:br/>
        <w:t>JVM pops stack frame</w:t>
      </w:r>
      <w:r w:rsidRPr="00ED51F8">
        <w:br/>
        <w:t>Moves to caller</w:t>
      </w:r>
      <w:r w:rsidRPr="00ED51F8">
        <w:br/>
        <w:t>Repeats until handled</w:t>
      </w:r>
    </w:p>
    <w:p w14:paraId="3CF8F80A" w14:textId="77777777" w:rsidR="00ED51F8" w:rsidRPr="00ED51F8" w:rsidRDefault="00ED51F8" w:rsidP="00ED51F8">
      <w:r w:rsidRPr="00ED51F8">
        <w:t>If not handled → program terminates</w:t>
      </w:r>
    </w:p>
    <w:p w14:paraId="36507C43" w14:textId="77777777" w:rsidR="00ED51F8" w:rsidRPr="00ED51F8" w:rsidRDefault="00000000" w:rsidP="00ED51F8">
      <w:r>
        <w:pict w14:anchorId="23E849A6">
          <v:rect id="_x0000_i1120" style="width:0;height:1.5pt" o:hralign="center" o:hrstd="t" o:hr="t" fillcolor="#a0a0a0" stroked="f"/>
        </w:pict>
      </w:r>
    </w:p>
    <w:p w14:paraId="48BBEE0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Real Debugging Example</w:t>
      </w:r>
    </w:p>
    <w:p w14:paraId="6CA68A21" w14:textId="77777777" w:rsidR="00ED51F8" w:rsidRPr="00ED51F8" w:rsidRDefault="00ED51F8" w:rsidP="00ED51F8">
      <w:r w:rsidRPr="00ED51F8">
        <w:t>Consider:</w:t>
      </w:r>
    </w:p>
    <w:p w14:paraId="4C0E1829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DebugExample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</w:t>
      </w:r>
      <w:proofErr w:type="gramStart"/>
      <w:r w:rsidRPr="00ED51F8">
        <w:t>validate(</w:t>
      </w:r>
      <w:proofErr w:type="gramEnd"/>
      <w:r w:rsidRPr="00ED51F8">
        <w:t>int age) {</w:t>
      </w:r>
      <w:r w:rsidRPr="00ED51F8">
        <w:br/>
        <w:t xml:space="preserve">        if (age &lt; 18) {</w:t>
      </w:r>
      <w:r w:rsidRPr="00ED51F8">
        <w:br/>
        <w:t xml:space="preserve">            throw new </w:t>
      </w:r>
      <w:proofErr w:type="spellStart"/>
      <w:r w:rsidRPr="00ED51F8">
        <w:t>IllegalArgumentException</w:t>
      </w:r>
      <w:proofErr w:type="spellEnd"/>
      <w:r w:rsidRPr="00ED51F8">
        <w:t>("Underage");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static void </w:t>
      </w:r>
      <w:proofErr w:type="gramStart"/>
      <w:r w:rsidRPr="00ED51F8">
        <w:t>register(</w:t>
      </w:r>
      <w:proofErr w:type="gramEnd"/>
      <w:r w:rsidRPr="00ED51F8">
        <w:t>int age) {</w:t>
      </w:r>
      <w:r w:rsidRPr="00ED51F8">
        <w:br/>
        <w:t xml:space="preserve">        validate(age);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lastRenderedPageBreak/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</w:t>
      </w:r>
      <w:proofErr w:type="gramStart"/>
      <w:r w:rsidRPr="00ED51F8">
        <w:t>register(</w:t>
      </w:r>
      <w:proofErr w:type="gramEnd"/>
      <w:r w:rsidRPr="00ED51F8">
        <w:t>15);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53C1C69E" w14:textId="77777777" w:rsidR="00ED51F8" w:rsidRPr="00ED51F8" w:rsidRDefault="00ED51F8" w:rsidP="00ED51F8">
      <w:r w:rsidRPr="00ED51F8">
        <w:t>Stack trace shows:</w:t>
      </w:r>
    </w:p>
    <w:p w14:paraId="4BED808D" w14:textId="77777777" w:rsidR="00ED51F8" w:rsidRPr="00ED51F8" w:rsidRDefault="00ED51F8" w:rsidP="00ED51F8">
      <w:r w:rsidRPr="00ED51F8">
        <w:t>validate</w:t>
      </w:r>
      <w:r w:rsidRPr="00ED51F8">
        <w:br/>
        <w:t>register</w:t>
      </w:r>
      <w:r w:rsidRPr="00ED51F8">
        <w:br/>
        <w:t>main</w:t>
      </w:r>
    </w:p>
    <w:p w14:paraId="7169834D" w14:textId="77777777" w:rsidR="00ED51F8" w:rsidRPr="00ED51F8" w:rsidRDefault="00ED51F8" w:rsidP="00ED51F8">
      <w:r w:rsidRPr="00ED51F8">
        <w:t>Root cause → validate method.</w:t>
      </w:r>
    </w:p>
    <w:p w14:paraId="77DF1841" w14:textId="77777777" w:rsidR="00ED51F8" w:rsidRPr="00ED51F8" w:rsidRDefault="00000000" w:rsidP="00ED51F8">
      <w:r>
        <w:pict w14:anchorId="215E3BED">
          <v:rect id="_x0000_i1121" style="width:0;height:1.5pt" o:hralign="center" o:hrstd="t" o:hr="t" fillcolor="#a0a0a0" stroked="f"/>
        </w:pict>
      </w:r>
    </w:p>
    <w:p w14:paraId="44B27C6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Advanced – Rethrowing Exception</w:t>
      </w:r>
    </w:p>
    <w:p w14:paraId="0E5B994C" w14:textId="77777777" w:rsidR="00ED51F8" w:rsidRPr="00ED51F8" w:rsidRDefault="00ED51F8" w:rsidP="00ED51F8">
      <w:r w:rsidRPr="00ED51F8">
        <w:t>You can catch and rethrow.</w:t>
      </w:r>
    </w:p>
    <w:p w14:paraId="6B14A138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spellStart"/>
      <w:proofErr w:type="gramStart"/>
      <w:r w:rsidRPr="00ED51F8">
        <w:t>methodA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>}</w:t>
      </w:r>
      <w:r w:rsidRPr="00ED51F8">
        <w:br/>
        <w:t>catch (Exception e) {</w:t>
      </w:r>
      <w:r w:rsidRPr="00ED51F8">
        <w:br/>
        <w:t xml:space="preserve">    throw e;</w:t>
      </w:r>
      <w:r w:rsidRPr="00ED51F8">
        <w:br/>
        <w:t>}</w:t>
      </w:r>
    </w:p>
    <w:p w14:paraId="1179CC6B" w14:textId="77777777" w:rsidR="00ED51F8" w:rsidRPr="00ED51F8" w:rsidRDefault="00ED51F8" w:rsidP="00ED51F8">
      <w:r w:rsidRPr="00ED51F8">
        <w:t>Propagation continues upward.</w:t>
      </w:r>
    </w:p>
    <w:p w14:paraId="08A3EE14" w14:textId="77777777" w:rsidR="00ED51F8" w:rsidRPr="00ED51F8" w:rsidRDefault="00000000" w:rsidP="00ED51F8">
      <w:r>
        <w:pict w14:anchorId="372DA5AD">
          <v:rect id="_x0000_i1122" style="width:0;height:1.5pt" o:hralign="center" o:hrstd="t" o:hr="t" fillcolor="#a0a0a0" stroked="f"/>
        </w:pict>
      </w:r>
    </w:p>
    <w:p w14:paraId="13F13A8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Advanced – Wrapping Exception</w:t>
      </w:r>
    </w:p>
    <w:p w14:paraId="285E140C" w14:textId="77777777" w:rsidR="00ED51F8" w:rsidRPr="00ED51F8" w:rsidRDefault="00ED51F8" w:rsidP="00ED51F8">
      <w:r w:rsidRPr="00ED51F8">
        <w:t>Enterprise best practice:</w:t>
      </w:r>
    </w:p>
    <w:p w14:paraId="3C33D824" w14:textId="77777777" w:rsidR="00ED51F8" w:rsidRPr="00ED51F8" w:rsidRDefault="00ED51F8" w:rsidP="00ED51F8">
      <w:r w:rsidRPr="00ED51F8">
        <w:t>catch (</w:t>
      </w:r>
      <w:proofErr w:type="spellStart"/>
      <w:r w:rsidRPr="00ED51F8">
        <w:t>SQLException</w:t>
      </w:r>
      <w:proofErr w:type="spellEnd"/>
      <w:r w:rsidRPr="00ED51F8">
        <w:t xml:space="preserve"> e) {</w:t>
      </w:r>
      <w:r w:rsidRPr="00ED51F8">
        <w:br/>
        <w:t xml:space="preserve">    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"Service failed", e);</w:t>
      </w:r>
      <w:r w:rsidRPr="00ED51F8">
        <w:br/>
        <w:t>}</w:t>
      </w:r>
    </w:p>
    <w:p w14:paraId="2BF7B75E" w14:textId="77777777" w:rsidR="00ED51F8" w:rsidRPr="00ED51F8" w:rsidRDefault="00ED51F8" w:rsidP="00ED51F8">
      <w:r w:rsidRPr="00ED51F8">
        <w:t>Original cause preserved.</w:t>
      </w:r>
    </w:p>
    <w:p w14:paraId="59426644" w14:textId="77777777" w:rsidR="00ED51F8" w:rsidRPr="00ED51F8" w:rsidRDefault="00000000" w:rsidP="00ED51F8">
      <w:r>
        <w:pict w14:anchorId="6D39A8A0">
          <v:rect id="_x0000_i1123" style="width:0;height:1.5pt" o:hralign="center" o:hrstd="t" o:hr="t" fillcolor="#a0a0a0" stroked="f"/>
        </w:pict>
      </w:r>
    </w:p>
    <w:p w14:paraId="635A25B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Performance Consideration</w:t>
      </w:r>
    </w:p>
    <w:p w14:paraId="14664769" w14:textId="77777777" w:rsidR="00ED51F8" w:rsidRPr="00ED51F8" w:rsidRDefault="00ED51F8" w:rsidP="00ED51F8">
      <w:r w:rsidRPr="00ED51F8">
        <w:t>Stack trace generation is expensive.</w:t>
      </w:r>
      <w:r w:rsidRPr="00ED51F8">
        <w:br/>
        <w:t>Deep call stack increases overhead.</w:t>
      </w:r>
    </w:p>
    <w:p w14:paraId="32CE3DC5" w14:textId="77777777" w:rsidR="00ED51F8" w:rsidRPr="00ED51F8" w:rsidRDefault="00ED51F8" w:rsidP="00ED51F8">
      <w:r w:rsidRPr="00ED51F8">
        <w:t>Do not use exceptions for flow control.</w:t>
      </w:r>
    </w:p>
    <w:p w14:paraId="2D247201" w14:textId="77777777" w:rsidR="00ED51F8" w:rsidRPr="00ED51F8" w:rsidRDefault="00000000" w:rsidP="00ED51F8">
      <w:r>
        <w:lastRenderedPageBreak/>
        <w:pict w14:anchorId="5806E69A">
          <v:rect id="_x0000_i1124" style="width:0;height:1.5pt" o:hralign="center" o:hrstd="t" o:hr="t" fillcolor="#a0a0a0" stroked="f"/>
        </w:pict>
      </w:r>
    </w:p>
    <w:p w14:paraId="6A36561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Security Consideration</w:t>
      </w:r>
    </w:p>
    <w:p w14:paraId="4192C139" w14:textId="77777777" w:rsidR="00ED51F8" w:rsidRPr="00ED51F8" w:rsidRDefault="00ED51F8" w:rsidP="00ED51F8">
      <w:r w:rsidRPr="00ED51F8">
        <w:t>Never expose raw stack trace to user.</w:t>
      </w:r>
    </w:p>
    <w:p w14:paraId="360B7901" w14:textId="77777777" w:rsidR="00ED51F8" w:rsidRPr="00ED51F8" w:rsidRDefault="00ED51F8" w:rsidP="00ED51F8">
      <w:r w:rsidRPr="00ED51F8">
        <w:t>Bad:</w:t>
      </w:r>
    </w:p>
    <w:p w14:paraId="712DF846" w14:textId="77777777" w:rsidR="00ED51F8" w:rsidRPr="00ED51F8" w:rsidRDefault="00ED51F8" w:rsidP="00ED51F8">
      <w:proofErr w:type="spellStart"/>
      <w:r w:rsidRPr="00ED51F8">
        <w:t>SQLException</w:t>
      </w:r>
      <w:proofErr w:type="spellEnd"/>
      <w:r w:rsidRPr="00ED51F8">
        <w:t xml:space="preserve"> at </w:t>
      </w:r>
      <w:proofErr w:type="spellStart"/>
      <w:r w:rsidRPr="00ED51F8">
        <w:t>Repository.save</w:t>
      </w:r>
      <w:proofErr w:type="spellEnd"/>
      <w:r w:rsidRPr="00ED51F8">
        <w:t xml:space="preserve"> line 45</w:t>
      </w:r>
    </w:p>
    <w:p w14:paraId="0B9A7843" w14:textId="77777777" w:rsidR="00ED51F8" w:rsidRPr="00ED51F8" w:rsidRDefault="00ED51F8" w:rsidP="00ED51F8">
      <w:r w:rsidRPr="00ED51F8">
        <w:t>Good:</w:t>
      </w:r>
    </w:p>
    <w:p w14:paraId="40046C4B" w14:textId="77777777" w:rsidR="00ED51F8" w:rsidRPr="00ED51F8" w:rsidRDefault="00ED51F8" w:rsidP="00ED51F8">
      <w:r w:rsidRPr="00ED51F8">
        <w:t>Something went wrong. Please try again.</w:t>
      </w:r>
    </w:p>
    <w:p w14:paraId="04BB5DCE" w14:textId="77777777" w:rsidR="00ED51F8" w:rsidRPr="00ED51F8" w:rsidRDefault="00ED51F8" w:rsidP="00ED51F8">
      <w:r w:rsidRPr="00ED51F8">
        <w:t>Log detailed trace internally.</w:t>
      </w:r>
    </w:p>
    <w:p w14:paraId="230A522C" w14:textId="77777777" w:rsidR="00ED51F8" w:rsidRPr="00ED51F8" w:rsidRDefault="00000000" w:rsidP="00ED51F8">
      <w:r>
        <w:pict w14:anchorId="1BC9921E">
          <v:rect id="_x0000_i1125" style="width:0;height:1.5pt" o:hralign="center" o:hrstd="t" o:hr="t" fillcolor="#a0a0a0" stroked="f"/>
        </w:pict>
      </w:r>
    </w:p>
    <w:p w14:paraId="5DFF2D8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15. Common Interview Questions</w:t>
      </w:r>
    </w:p>
    <w:p w14:paraId="2181D807" w14:textId="77777777" w:rsidR="00ED51F8" w:rsidRPr="00ED51F8" w:rsidRDefault="00ED51F8" w:rsidP="00ED51F8">
      <w:r w:rsidRPr="00ED51F8">
        <w:t>What is exception propagation</w:t>
      </w:r>
      <w:r w:rsidRPr="00ED51F8">
        <w:br/>
        <w:t>How does call stack work</w:t>
      </w:r>
      <w:r w:rsidRPr="00ED51F8">
        <w:br/>
        <w:t>How to read stack trace</w:t>
      </w:r>
      <w:r w:rsidRPr="00ED51F8">
        <w:br/>
        <w:t>Where should we handle exception</w:t>
      </w:r>
      <w:r w:rsidRPr="00ED51F8">
        <w:br/>
        <w:t>What happens if exception not handled</w:t>
      </w:r>
    </w:p>
    <w:p w14:paraId="0D494B6E" w14:textId="77777777" w:rsidR="00ED51F8" w:rsidRPr="00ED51F8" w:rsidRDefault="00000000" w:rsidP="00ED51F8">
      <w:r>
        <w:pict w14:anchorId="1EF73928">
          <v:rect id="_x0000_i1126" style="width:0;height:1.5pt" o:hralign="center" o:hrstd="t" o:hr="t" fillcolor="#a0a0a0" stroked="f"/>
        </w:pict>
      </w:r>
    </w:p>
    <w:p w14:paraId="4FDF67F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16. Enterprise Rule</w:t>
      </w:r>
    </w:p>
    <w:p w14:paraId="48A55B7B" w14:textId="77777777" w:rsidR="00ED51F8" w:rsidRPr="00ED51F8" w:rsidRDefault="00ED51F8" w:rsidP="00ED51F8">
      <w:r w:rsidRPr="00ED51F8">
        <w:t>Lower layer throws</w:t>
      </w:r>
      <w:r w:rsidRPr="00ED51F8">
        <w:br/>
        <w:t>Higher layer decides</w:t>
      </w:r>
      <w:r w:rsidRPr="00ED51F8">
        <w:br/>
        <w:t>Controller handles</w:t>
      </w:r>
      <w:r w:rsidRPr="00ED51F8">
        <w:br/>
        <w:t>Global handler preferred</w:t>
      </w:r>
    </w:p>
    <w:p w14:paraId="0AB36038" w14:textId="77777777" w:rsidR="00ED51F8" w:rsidRPr="00ED51F8" w:rsidRDefault="00000000" w:rsidP="00ED51F8">
      <w:r>
        <w:pict w14:anchorId="0D58661C">
          <v:rect id="_x0000_i1127" style="width:0;height:1.5pt" o:hralign="center" o:hrstd="t" o:hr="t" fillcolor="#a0a0a0" stroked="f"/>
        </w:pict>
      </w:r>
    </w:p>
    <w:p w14:paraId="1E7EF25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6 SUMMARY</w:t>
      </w:r>
    </w:p>
    <w:p w14:paraId="07242E68" w14:textId="77777777" w:rsidR="00ED51F8" w:rsidRDefault="00ED51F8" w:rsidP="00ED51F8">
      <w:r w:rsidRPr="00ED51F8">
        <w:t>Exception travels upward in call stack</w:t>
      </w:r>
      <w:r w:rsidRPr="00ED51F8">
        <w:br/>
        <w:t>Handled at appropriate layer</w:t>
      </w:r>
      <w:r w:rsidRPr="00ED51F8">
        <w:br/>
        <w:t>Stack trace shows execution path</w:t>
      </w:r>
      <w:r w:rsidRPr="00ED51F8">
        <w:br/>
        <w:t>Root cause is first exception line</w:t>
      </w:r>
      <w:r w:rsidRPr="00ED51F8">
        <w:br/>
        <w:t>Propagation is core debugging concept</w:t>
      </w:r>
    </w:p>
    <w:p w14:paraId="238830EA" w14:textId="77777777" w:rsidR="00BD48DE" w:rsidRDefault="00BD48DE" w:rsidP="00ED51F8"/>
    <w:p w14:paraId="560032EC" w14:textId="77777777" w:rsidR="00BD48DE" w:rsidRDefault="00BD48DE" w:rsidP="00ED51F8"/>
    <w:p w14:paraId="1E29C755" w14:textId="77777777" w:rsidR="00BD48DE" w:rsidRPr="00ED51F8" w:rsidRDefault="00BD48DE" w:rsidP="00ED51F8"/>
    <w:p w14:paraId="2C5C003F" w14:textId="77777777" w:rsidR="00ED51F8" w:rsidRPr="00ED51F8" w:rsidRDefault="00000000" w:rsidP="00ED51F8">
      <w:r>
        <w:lastRenderedPageBreak/>
        <w:pict w14:anchorId="4D7AF0C1">
          <v:rect id="_x0000_i1128" style="width:0;height:1.5pt" o:hralign="center" o:hrstd="t" o:hr="t" fillcolor="#a0a0a0" stroked="f"/>
        </w:pict>
      </w:r>
    </w:p>
    <w:p w14:paraId="6082484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7</w:t>
      </w:r>
    </w:p>
    <w:p w14:paraId="011AB78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Custom Exceptions Deep Dive</w:t>
      </w:r>
    </w:p>
    <w:p w14:paraId="78FEE485" w14:textId="77777777" w:rsidR="00ED51F8" w:rsidRPr="00ED51F8" w:rsidRDefault="00ED51F8" w:rsidP="00ED51F8">
      <w:r w:rsidRPr="00ED51F8">
        <w:t>(Business Rule Design + Enterprise Patterns)</w:t>
      </w:r>
    </w:p>
    <w:p w14:paraId="6591AA8A" w14:textId="77777777" w:rsidR="00ED51F8" w:rsidRPr="00ED51F8" w:rsidRDefault="00ED51F8" w:rsidP="00ED51F8">
      <w:r w:rsidRPr="00ED51F8">
        <w:t>Custom exceptions are heavily used in:</w:t>
      </w:r>
    </w:p>
    <w:p w14:paraId="20486EFD" w14:textId="77777777" w:rsidR="00ED51F8" w:rsidRPr="00ED51F8" w:rsidRDefault="00ED51F8" w:rsidP="00ED51F8">
      <w:r w:rsidRPr="00ED51F8">
        <w:t>Banking systems</w:t>
      </w:r>
      <w:r w:rsidRPr="00ED51F8">
        <w:br/>
        <w:t>E-commerce platforms</w:t>
      </w:r>
      <w:r w:rsidRPr="00ED51F8">
        <w:br/>
        <w:t>Spring Boot applications</w:t>
      </w:r>
      <w:r w:rsidRPr="00ED51F8">
        <w:br/>
        <w:t>Enterprise APIs</w:t>
      </w:r>
    </w:p>
    <w:p w14:paraId="15D6A73F" w14:textId="77777777" w:rsidR="00ED51F8" w:rsidRPr="00ED51F8" w:rsidRDefault="00ED51F8" w:rsidP="00ED51F8">
      <w:r w:rsidRPr="00ED51F8">
        <w:t xml:space="preserve">This module teaches you how to design </w:t>
      </w:r>
      <w:r w:rsidRPr="00ED51F8">
        <w:rPr>
          <w:b/>
          <w:bCs/>
        </w:rPr>
        <w:t>professional-grade exception architecture</w:t>
      </w:r>
      <w:r w:rsidRPr="00ED51F8">
        <w:t>.</w:t>
      </w:r>
    </w:p>
    <w:p w14:paraId="66DACC5D" w14:textId="77777777" w:rsidR="00ED51F8" w:rsidRPr="00ED51F8" w:rsidRDefault="00000000" w:rsidP="00ED51F8">
      <w:r>
        <w:pict w14:anchorId="00730C36">
          <v:rect id="_x0000_i1129" style="width:0;height:1.5pt" o:hralign="center" o:hrstd="t" o:hr="t" fillcolor="#a0a0a0" stroked="f"/>
        </w:pict>
      </w:r>
    </w:p>
    <w:p w14:paraId="72DEF9A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What is a Custom Exception</w:t>
      </w:r>
    </w:p>
    <w:p w14:paraId="6F1B7A44" w14:textId="77777777" w:rsidR="00ED51F8" w:rsidRPr="00ED51F8" w:rsidRDefault="00ED51F8" w:rsidP="00ED51F8">
      <w:r w:rsidRPr="00ED51F8">
        <w:t>Definition</w:t>
      </w:r>
    </w:p>
    <w:p w14:paraId="0C2E6862" w14:textId="77777777" w:rsidR="00ED51F8" w:rsidRPr="00ED51F8" w:rsidRDefault="00ED51F8" w:rsidP="00ED51F8">
      <w:r w:rsidRPr="00ED51F8">
        <w:t>A custom exception is a user-defined exception class created to represent specific business rule violations.</w:t>
      </w:r>
    </w:p>
    <w:p w14:paraId="6B673DCF" w14:textId="77777777" w:rsidR="00ED51F8" w:rsidRPr="00ED51F8" w:rsidRDefault="00ED51F8" w:rsidP="00ED51F8">
      <w:r w:rsidRPr="00ED51F8">
        <w:t>Instead of using generic exceptions like:</w:t>
      </w:r>
    </w:p>
    <w:p w14:paraId="72BB0F9A" w14:textId="77777777" w:rsidR="00ED51F8" w:rsidRPr="00ED51F8" w:rsidRDefault="00ED51F8" w:rsidP="00ED51F8">
      <w:proofErr w:type="spellStart"/>
      <w:r w:rsidRPr="00ED51F8">
        <w:t>IllegalArgumentException</w:t>
      </w:r>
      <w:proofErr w:type="spellEnd"/>
      <w:r w:rsidRPr="00ED51F8">
        <w:br/>
        <w:t>Exception</w:t>
      </w:r>
      <w:r w:rsidRPr="00ED51F8">
        <w:br/>
      </w:r>
      <w:proofErr w:type="spellStart"/>
      <w:r w:rsidRPr="00ED51F8">
        <w:t>RuntimeException</w:t>
      </w:r>
      <w:proofErr w:type="spellEnd"/>
    </w:p>
    <w:p w14:paraId="0D528C3F" w14:textId="77777777" w:rsidR="00ED51F8" w:rsidRPr="00ED51F8" w:rsidRDefault="00ED51F8" w:rsidP="00ED51F8">
      <w:r w:rsidRPr="00ED51F8">
        <w:t>We create meaningful exceptions like:</w:t>
      </w:r>
    </w:p>
    <w:p w14:paraId="32DB05C2" w14:textId="77777777" w:rsidR="00ED51F8" w:rsidRPr="00ED51F8" w:rsidRDefault="00ED51F8" w:rsidP="00ED51F8">
      <w:proofErr w:type="spellStart"/>
      <w:r w:rsidRPr="00ED51F8">
        <w:t>InsufficientBalanceException</w:t>
      </w:r>
      <w:proofErr w:type="spellEnd"/>
      <w:r w:rsidRPr="00ED51F8">
        <w:br/>
      </w:r>
      <w:proofErr w:type="spellStart"/>
      <w:r w:rsidRPr="00ED51F8">
        <w:t>InvalidUserException</w:t>
      </w:r>
      <w:proofErr w:type="spellEnd"/>
      <w:r w:rsidRPr="00ED51F8">
        <w:br/>
      </w:r>
      <w:proofErr w:type="spellStart"/>
      <w:r w:rsidRPr="00ED51F8">
        <w:t>OrderNotFoundException</w:t>
      </w:r>
      <w:proofErr w:type="spellEnd"/>
    </w:p>
    <w:p w14:paraId="1778B826" w14:textId="77777777" w:rsidR="00ED51F8" w:rsidRPr="00ED51F8" w:rsidRDefault="00ED51F8" w:rsidP="00ED51F8">
      <w:r w:rsidRPr="00ED51F8">
        <w:t>This improves clarity and maintainability.</w:t>
      </w:r>
    </w:p>
    <w:p w14:paraId="0D3D4706" w14:textId="77777777" w:rsidR="00ED51F8" w:rsidRPr="00ED51F8" w:rsidRDefault="00000000" w:rsidP="00ED51F8">
      <w:r>
        <w:pict w14:anchorId="58A81CE7">
          <v:rect id="_x0000_i1130" style="width:0;height:1.5pt" o:hralign="center" o:hrstd="t" o:hr="t" fillcolor="#a0a0a0" stroked="f"/>
        </w:pict>
      </w:r>
    </w:p>
    <w:p w14:paraId="02DA740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Why Custom Exceptions Are Needed</w:t>
      </w:r>
    </w:p>
    <w:p w14:paraId="11A19832" w14:textId="77777777" w:rsidR="00ED51F8" w:rsidRPr="00ED51F8" w:rsidRDefault="00ED51F8" w:rsidP="00ED51F8">
      <w:r w:rsidRPr="00ED51F8">
        <w:t>Better readability</w:t>
      </w:r>
      <w:r w:rsidRPr="00ED51F8">
        <w:br/>
        <w:t>Business clarity</w:t>
      </w:r>
      <w:r w:rsidRPr="00ED51F8">
        <w:br/>
        <w:t>Cleaner API design</w:t>
      </w:r>
      <w:r w:rsidRPr="00ED51F8">
        <w:br/>
        <w:t>Better logging</w:t>
      </w:r>
      <w:r w:rsidRPr="00ED51F8">
        <w:br/>
        <w:t>Clear separation of technical and business errors</w:t>
      </w:r>
    </w:p>
    <w:p w14:paraId="7F58685D" w14:textId="77777777" w:rsidR="00ED51F8" w:rsidRPr="00ED51F8" w:rsidRDefault="00000000" w:rsidP="00ED51F8">
      <w:r>
        <w:pict w14:anchorId="4469A6FB">
          <v:rect id="_x0000_i1131" style="width:0;height:1.5pt" o:hralign="center" o:hrstd="t" o:hr="t" fillcolor="#a0a0a0" stroked="f"/>
        </w:pict>
      </w:r>
    </w:p>
    <w:p w14:paraId="7DA8C37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3. Creating Custom Checked Exception</w:t>
      </w:r>
    </w:p>
    <w:p w14:paraId="4E5F02CB" w14:textId="77777777" w:rsidR="00ED51F8" w:rsidRPr="00ED51F8" w:rsidRDefault="00ED51F8" w:rsidP="00ED51F8">
      <w:r w:rsidRPr="00ED51F8">
        <w:t>To create checked exception:</w:t>
      </w:r>
    </w:p>
    <w:p w14:paraId="2DFB14DE" w14:textId="77777777" w:rsidR="00ED51F8" w:rsidRPr="00ED51F8" w:rsidRDefault="00ED51F8" w:rsidP="00ED51F8">
      <w:r w:rsidRPr="00ED51F8">
        <w:t>Extend Exception class.</w:t>
      </w:r>
    </w:p>
    <w:p w14:paraId="145C4A70" w14:textId="77777777" w:rsidR="00ED51F8" w:rsidRPr="00ED51F8" w:rsidRDefault="00ED51F8" w:rsidP="00ED51F8">
      <w:r w:rsidRPr="00ED51F8">
        <w:t>Example:</w:t>
      </w:r>
    </w:p>
    <w:p w14:paraId="33A07099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InvalidAgeException</w:t>
      </w:r>
      <w:proofErr w:type="spellEnd"/>
      <w:r w:rsidRPr="00ED51F8">
        <w:t xml:space="preserve"> extends Exception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InvalidAgeException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2D0C631E" w14:textId="77777777" w:rsidR="00ED51F8" w:rsidRPr="00ED51F8" w:rsidRDefault="00ED51F8" w:rsidP="00ED51F8">
      <w:r w:rsidRPr="00ED51F8">
        <w:t>Usage:</w:t>
      </w:r>
    </w:p>
    <w:p w14:paraId="4F433EF4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AgeValidator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</w:t>
      </w:r>
      <w:proofErr w:type="gramStart"/>
      <w:r w:rsidRPr="00ED51F8">
        <w:t>validate(</w:t>
      </w:r>
      <w:proofErr w:type="gramEnd"/>
      <w:r w:rsidRPr="00ED51F8">
        <w:t xml:space="preserve">int age) throws </w:t>
      </w:r>
      <w:proofErr w:type="spellStart"/>
      <w:r w:rsidRPr="00ED51F8">
        <w:t>InvalidAgeException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    if (age &lt; 18) {</w:t>
      </w:r>
      <w:r w:rsidRPr="00ED51F8">
        <w:br/>
        <w:t xml:space="preserve">            throw new </w:t>
      </w:r>
      <w:proofErr w:type="spellStart"/>
      <w:proofErr w:type="gramStart"/>
      <w:r w:rsidRPr="00ED51F8">
        <w:t>InvalidAgeException</w:t>
      </w:r>
      <w:proofErr w:type="spellEnd"/>
      <w:r w:rsidRPr="00ED51F8">
        <w:t>(</w:t>
      </w:r>
      <w:proofErr w:type="gramEnd"/>
      <w:r w:rsidRPr="00ED51F8">
        <w:t>"Age must be 18 or above");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gramStart"/>
      <w:r w:rsidRPr="00ED51F8">
        <w:t>validate(</w:t>
      </w:r>
      <w:proofErr w:type="gramEnd"/>
      <w:r w:rsidRPr="00ED51F8">
        <w:t>15);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</w:t>
      </w:r>
      <w:proofErr w:type="spellStart"/>
      <w:r w:rsidRPr="00ED51F8">
        <w:t>InvalidAgeException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</w:t>
      </w:r>
      <w:proofErr w:type="spellStart"/>
      <w:proofErr w:type="gramStart"/>
      <w:r w:rsidRPr="00ED51F8">
        <w:t>e.getMessage</w:t>
      </w:r>
      <w:proofErr w:type="spellEnd"/>
      <w:proofErr w:type="gramEnd"/>
      <w:r w:rsidRPr="00ED51F8">
        <w:t>());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61D2F44D" w14:textId="77777777" w:rsidR="00ED51F8" w:rsidRPr="00ED51F8" w:rsidRDefault="00ED51F8" w:rsidP="00ED51F8">
      <w:r w:rsidRPr="00ED51F8">
        <w:t>Compiler forces handling.</w:t>
      </w:r>
    </w:p>
    <w:p w14:paraId="74F309C2" w14:textId="77777777" w:rsidR="00ED51F8" w:rsidRPr="00ED51F8" w:rsidRDefault="00000000" w:rsidP="00ED51F8">
      <w:r>
        <w:pict w14:anchorId="2437C10E">
          <v:rect id="_x0000_i1132" style="width:0;height:1.5pt" o:hralign="center" o:hrstd="t" o:hr="t" fillcolor="#a0a0a0" stroked="f"/>
        </w:pict>
      </w:r>
    </w:p>
    <w:p w14:paraId="2ACA44E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Creating Custom Unchecked Exception</w:t>
      </w:r>
    </w:p>
    <w:p w14:paraId="2CC10058" w14:textId="77777777" w:rsidR="00ED51F8" w:rsidRPr="00ED51F8" w:rsidRDefault="00ED51F8" w:rsidP="00ED51F8">
      <w:r w:rsidRPr="00ED51F8">
        <w:t xml:space="preserve">Extend </w:t>
      </w:r>
      <w:proofErr w:type="spellStart"/>
      <w:r w:rsidRPr="00ED51F8">
        <w:t>RuntimeException</w:t>
      </w:r>
      <w:proofErr w:type="spellEnd"/>
      <w:r w:rsidRPr="00ED51F8">
        <w:t>.</w:t>
      </w:r>
    </w:p>
    <w:p w14:paraId="033707F0" w14:textId="77777777" w:rsidR="00ED51F8" w:rsidRPr="00ED51F8" w:rsidRDefault="00ED51F8" w:rsidP="00ED51F8">
      <w:r w:rsidRPr="00ED51F8">
        <w:t>Example:</w:t>
      </w:r>
    </w:p>
    <w:p w14:paraId="71383F1A" w14:textId="77777777" w:rsidR="00ED51F8" w:rsidRPr="00ED51F8" w:rsidRDefault="00ED51F8" w:rsidP="00ED51F8">
      <w:r w:rsidRPr="00ED51F8">
        <w:lastRenderedPageBreak/>
        <w:t xml:space="preserve">class </w:t>
      </w:r>
      <w:proofErr w:type="spellStart"/>
      <w:r w:rsidRPr="00ED51F8">
        <w:t>InsufficientBalanceException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InsufficientBalanceException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5D9BC24" w14:textId="77777777" w:rsidR="00ED51F8" w:rsidRPr="00ED51F8" w:rsidRDefault="00ED51F8" w:rsidP="00ED51F8">
      <w:r w:rsidRPr="00ED51F8">
        <w:t>Usage:</w:t>
      </w:r>
    </w:p>
    <w:p w14:paraId="5D1366A7" w14:textId="77777777" w:rsidR="00ED51F8" w:rsidRPr="00ED51F8" w:rsidRDefault="00ED51F8" w:rsidP="00ED51F8">
      <w:r w:rsidRPr="00ED51F8">
        <w:t>public class Bank {</w:t>
      </w:r>
      <w:r w:rsidRPr="00ED51F8">
        <w:br/>
      </w:r>
      <w:r w:rsidRPr="00ED51F8">
        <w:br/>
        <w:t xml:space="preserve">    static void </w:t>
      </w:r>
      <w:proofErr w:type="gramStart"/>
      <w:r w:rsidRPr="00ED51F8">
        <w:t>withdraw(</w:t>
      </w:r>
      <w:proofErr w:type="gramEnd"/>
      <w:r w:rsidRPr="00ED51F8">
        <w:t>double balance, double amount) {</w:t>
      </w:r>
      <w:r w:rsidRPr="00ED51F8">
        <w:br/>
      </w:r>
      <w:r w:rsidRPr="00ED51F8">
        <w:br/>
        <w:t xml:space="preserve">        if (amount &gt; balance) {</w:t>
      </w:r>
      <w:r w:rsidRPr="00ED51F8">
        <w:br/>
        <w:t xml:space="preserve">            throw new </w:t>
      </w:r>
      <w:proofErr w:type="spellStart"/>
      <w:proofErr w:type="gramStart"/>
      <w:r w:rsidRPr="00ED51F8">
        <w:t>InsufficientBalanceException</w:t>
      </w:r>
      <w:proofErr w:type="spellEnd"/>
      <w:r w:rsidRPr="00ED51F8">
        <w:t>(</w:t>
      </w:r>
      <w:proofErr w:type="gramEnd"/>
      <w:r w:rsidRPr="00ED51F8">
        <w:t>"Not enough balance");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("Withdrawal successful");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</w:t>
      </w:r>
      <w:proofErr w:type="gramStart"/>
      <w:r w:rsidRPr="00ED51F8">
        <w:t>withdraw(</w:t>
      </w:r>
      <w:proofErr w:type="gramEnd"/>
      <w:r w:rsidRPr="00ED51F8">
        <w:t>1000, 2000);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4C55E9A3" w14:textId="77777777" w:rsidR="00ED51F8" w:rsidRPr="00ED51F8" w:rsidRDefault="00ED51F8" w:rsidP="00ED51F8">
      <w:r w:rsidRPr="00ED51F8">
        <w:t>No need for throws.</w:t>
      </w:r>
    </w:p>
    <w:p w14:paraId="16F0EB4F" w14:textId="77777777" w:rsidR="00ED51F8" w:rsidRPr="00ED51F8" w:rsidRDefault="00000000" w:rsidP="00ED51F8">
      <w:r>
        <w:pict w14:anchorId="09F5EFB6">
          <v:rect id="_x0000_i1133" style="width:0;height:1.5pt" o:hralign="center" o:hrstd="t" o:hr="t" fillcolor="#a0a0a0" stroked="f"/>
        </w:pict>
      </w:r>
    </w:p>
    <w:p w14:paraId="337FE80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Checked vs Unchecked Custom Exceptions</w:t>
      </w:r>
    </w:p>
    <w:p w14:paraId="4CF616F5" w14:textId="77777777" w:rsidR="00ED51F8" w:rsidRPr="00ED51F8" w:rsidRDefault="00ED51F8" w:rsidP="00ED51F8">
      <w:r w:rsidRPr="00ED51F8">
        <w:t>Checked</w:t>
      </w:r>
    </w:p>
    <w:p w14:paraId="17DBA5D9" w14:textId="77777777" w:rsidR="00ED51F8" w:rsidRPr="00ED51F8" w:rsidRDefault="00ED51F8" w:rsidP="00ED51F8">
      <w:r w:rsidRPr="00ED51F8">
        <w:t>For recoverable conditions</w:t>
      </w:r>
      <w:r w:rsidRPr="00ED51F8">
        <w:br/>
        <w:t>For external failures</w:t>
      </w:r>
      <w:r w:rsidRPr="00ED51F8">
        <w:br/>
        <w:t>When caller must take action</w:t>
      </w:r>
    </w:p>
    <w:p w14:paraId="60763E70" w14:textId="77777777" w:rsidR="00ED51F8" w:rsidRPr="00ED51F8" w:rsidRDefault="00ED51F8" w:rsidP="00ED51F8">
      <w:r w:rsidRPr="00ED51F8">
        <w:t>Unchecked</w:t>
      </w:r>
    </w:p>
    <w:p w14:paraId="334628E7" w14:textId="77777777" w:rsidR="00ED51F8" w:rsidRPr="00ED51F8" w:rsidRDefault="00ED51F8" w:rsidP="00ED51F8">
      <w:r w:rsidRPr="00ED51F8">
        <w:t>For business rule violations</w:t>
      </w:r>
      <w:r w:rsidRPr="00ED51F8">
        <w:br/>
        <w:t>For programming errors</w:t>
      </w:r>
      <w:r w:rsidRPr="00ED51F8">
        <w:br/>
        <w:t>Cleaner APIs</w:t>
      </w:r>
    </w:p>
    <w:p w14:paraId="259BF412" w14:textId="77777777" w:rsidR="00ED51F8" w:rsidRPr="00ED51F8" w:rsidRDefault="00ED51F8" w:rsidP="00ED51F8">
      <w:r w:rsidRPr="00ED51F8">
        <w:t>Modern enterprise prefers unchecked for business logic.</w:t>
      </w:r>
    </w:p>
    <w:p w14:paraId="6AEF1B52" w14:textId="77777777" w:rsidR="00ED51F8" w:rsidRPr="00ED51F8" w:rsidRDefault="00000000" w:rsidP="00ED51F8">
      <w:r>
        <w:pict w14:anchorId="3AF9C061">
          <v:rect id="_x0000_i1134" style="width:0;height:1.5pt" o:hralign="center" o:hrstd="t" o:hr="t" fillcolor="#a0a0a0" stroked="f"/>
        </w:pict>
      </w:r>
    </w:p>
    <w:p w14:paraId="71F80F3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6. Real-Time Banking Scenario</w:t>
      </w:r>
    </w:p>
    <w:p w14:paraId="546DEAD5" w14:textId="77777777" w:rsidR="00ED51F8" w:rsidRPr="00ED51F8" w:rsidRDefault="00ED51F8" w:rsidP="00ED51F8">
      <w:r w:rsidRPr="00ED51F8">
        <w:t>Case 1 – Account not found</w:t>
      </w:r>
      <w:r w:rsidRPr="00ED51F8">
        <w:br/>
        <w:t>Case 2 – Insufficient balance</w:t>
      </w:r>
      <w:r w:rsidRPr="00ED51F8">
        <w:br/>
        <w:t>Case 3 – Invalid account type</w:t>
      </w:r>
    </w:p>
    <w:p w14:paraId="17D6CC77" w14:textId="77777777" w:rsidR="00ED51F8" w:rsidRPr="00ED51F8" w:rsidRDefault="00ED51F8" w:rsidP="00ED51F8">
      <w:r w:rsidRPr="00ED51F8">
        <w:t>Better approach:</w:t>
      </w:r>
    </w:p>
    <w:p w14:paraId="266EB7F7" w14:textId="77777777" w:rsidR="00ED51F8" w:rsidRPr="00ED51F8" w:rsidRDefault="00ED51F8" w:rsidP="00ED51F8">
      <w:r w:rsidRPr="00ED51F8">
        <w:t>Create separate exception classes.</w:t>
      </w:r>
    </w:p>
    <w:p w14:paraId="00944431" w14:textId="77777777" w:rsidR="00ED51F8" w:rsidRPr="00ED51F8" w:rsidRDefault="00ED51F8" w:rsidP="00ED51F8">
      <w:r w:rsidRPr="00ED51F8">
        <w:t>Example:</w:t>
      </w:r>
    </w:p>
    <w:p w14:paraId="5308CDE3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AccountNotFoundException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AccountNotFoundException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  <w:r w:rsidRPr="00ED51F8">
        <w:br/>
      </w:r>
      <w:r w:rsidRPr="00ED51F8">
        <w:br/>
        <w:t xml:space="preserve">class </w:t>
      </w:r>
      <w:proofErr w:type="spellStart"/>
      <w:r w:rsidRPr="00ED51F8">
        <w:t>InsufficientFundsException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InsufficientFundsException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3CF5F40" w14:textId="77777777" w:rsidR="00ED51F8" w:rsidRPr="00ED51F8" w:rsidRDefault="00ED51F8" w:rsidP="00ED51F8">
      <w:r w:rsidRPr="00ED51F8">
        <w:t>Usage:</w:t>
      </w:r>
    </w:p>
    <w:p w14:paraId="1585DAC4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BankService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</w:t>
      </w:r>
      <w:proofErr w:type="gramStart"/>
      <w:r w:rsidRPr="00ED51F8">
        <w:t>withdraw(</w:t>
      </w:r>
      <w:proofErr w:type="gramEnd"/>
      <w:r w:rsidRPr="00ED51F8">
        <w:t>double balance, double amount) {</w:t>
      </w:r>
      <w:r w:rsidRPr="00ED51F8">
        <w:br/>
      </w:r>
      <w:r w:rsidRPr="00ED51F8">
        <w:br/>
        <w:t xml:space="preserve">        if (balance &lt;= 0) {</w:t>
      </w:r>
      <w:r w:rsidRPr="00ED51F8">
        <w:br/>
        <w:t xml:space="preserve">            throw new </w:t>
      </w:r>
      <w:proofErr w:type="spellStart"/>
      <w:proofErr w:type="gramStart"/>
      <w:r w:rsidRPr="00ED51F8">
        <w:t>AccountNotFoundException</w:t>
      </w:r>
      <w:proofErr w:type="spellEnd"/>
      <w:r w:rsidRPr="00ED51F8">
        <w:t>(</w:t>
      </w:r>
      <w:proofErr w:type="gramEnd"/>
      <w:r w:rsidRPr="00ED51F8">
        <w:t>"Account not found");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    if (amount &gt; balance) {</w:t>
      </w:r>
      <w:r w:rsidRPr="00ED51F8">
        <w:br/>
        <w:t xml:space="preserve">            throw new </w:t>
      </w:r>
      <w:proofErr w:type="spellStart"/>
      <w:proofErr w:type="gramStart"/>
      <w:r w:rsidRPr="00ED51F8">
        <w:t>InsufficientFundsException</w:t>
      </w:r>
      <w:proofErr w:type="spellEnd"/>
      <w:r w:rsidRPr="00ED51F8">
        <w:t>(</w:t>
      </w:r>
      <w:proofErr w:type="gramEnd"/>
      <w:r w:rsidRPr="00ED51F8">
        <w:t>"Insufficient funds");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("Transaction successful");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4B2653BD" w14:textId="77777777" w:rsidR="00ED51F8" w:rsidRPr="00ED51F8" w:rsidRDefault="00000000" w:rsidP="00ED51F8">
      <w:r>
        <w:pict w14:anchorId="1A5629F9">
          <v:rect id="_x0000_i1135" style="width:0;height:1.5pt" o:hralign="center" o:hrstd="t" o:hr="t" fillcolor="#a0a0a0" stroked="f"/>
        </w:pict>
      </w:r>
    </w:p>
    <w:p w14:paraId="18675EE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7. Custom Exception with Additional Fields</w:t>
      </w:r>
    </w:p>
    <w:p w14:paraId="50B01383" w14:textId="77777777" w:rsidR="00ED51F8" w:rsidRPr="00ED51F8" w:rsidRDefault="00ED51F8" w:rsidP="00ED51F8">
      <w:r w:rsidRPr="00ED51F8">
        <w:t>Enterprise systems often include:</w:t>
      </w:r>
    </w:p>
    <w:p w14:paraId="0DE97BC2" w14:textId="77777777" w:rsidR="00ED51F8" w:rsidRPr="00ED51F8" w:rsidRDefault="00ED51F8" w:rsidP="00ED51F8">
      <w:r w:rsidRPr="00ED51F8">
        <w:t>Error code</w:t>
      </w:r>
      <w:r w:rsidRPr="00ED51F8">
        <w:br/>
        <w:t>Timestamp</w:t>
      </w:r>
      <w:r w:rsidRPr="00ED51F8">
        <w:br/>
        <w:t>User ID</w:t>
      </w:r>
    </w:p>
    <w:p w14:paraId="513D7BEB" w14:textId="77777777" w:rsidR="00ED51F8" w:rsidRPr="00ED51F8" w:rsidRDefault="00ED51F8" w:rsidP="00ED51F8">
      <w:r w:rsidRPr="00ED51F8">
        <w:t>Example:</w:t>
      </w:r>
    </w:p>
    <w:p w14:paraId="3EC7DA49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BusinessException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private int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BusinessException</w:t>
      </w:r>
      <w:proofErr w:type="spellEnd"/>
      <w:r w:rsidRPr="00ED51F8">
        <w:t>(</w:t>
      </w:r>
      <w:proofErr w:type="gramEnd"/>
      <w:r w:rsidRPr="00ED51F8">
        <w:t xml:space="preserve">String message, int </w:t>
      </w:r>
      <w:proofErr w:type="spellStart"/>
      <w:r w:rsidRPr="00ED51F8">
        <w:t>errorCode</w:t>
      </w:r>
      <w:proofErr w:type="spellEnd"/>
      <w:r w:rsidRPr="00ED51F8">
        <w:t>) {</w:t>
      </w:r>
      <w:r w:rsidRPr="00ED51F8">
        <w:br/>
        <w:t xml:space="preserve">        super(message);</w:t>
      </w:r>
      <w:r w:rsidRPr="00ED51F8">
        <w:br/>
        <w:t xml:space="preserve">        </w:t>
      </w:r>
      <w:proofErr w:type="spellStart"/>
      <w:proofErr w:type="gramStart"/>
      <w:r w:rsidRPr="00ED51F8">
        <w:t>this.errorCode</w:t>
      </w:r>
      <w:proofErr w:type="spellEnd"/>
      <w:proofErr w:type="gramEnd"/>
      <w:r w:rsidRPr="00ED51F8">
        <w:t xml:space="preserve"> =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int </w:t>
      </w:r>
      <w:proofErr w:type="spellStart"/>
      <w:proofErr w:type="gramStart"/>
      <w:r w:rsidRPr="00ED51F8">
        <w:t>getErrorCode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  <w:t xml:space="preserve">        return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40DFC49" w14:textId="77777777" w:rsidR="00ED51F8" w:rsidRPr="00ED51F8" w:rsidRDefault="00ED51F8" w:rsidP="00ED51F8">
      <w:r w:rsidRPr="00ED51F8">
        <w:t>Usage:</w:t>
      </w:r>
    </w:p>
    <w:p w14:paraId="77944738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BusinessException</w:t>
      </w:r>
      <w:proofErr w:type="spellEnd"/>
      <w:r w:rsidRPr="00ED51F8">
        <w:t>(</w:t>
      </w:r>
      <w:proofErr w:type="gramEnd"/>
      <w:r w:rsidRPr="00ED51F8">
        <w:t>"Payment failed", 1001);</w:t>
      </w:r>
    </w:p>
    <w:p w14:paraId="0E7D3339" w14:textId="77777777" w:rsidR="00ED51F8" w:rsidRPr="00ED51F8" w:rsidRDefault="00ED51F8" w:rsidP="00ED51F8">
      <w:r w:rsidRPr="00ED51F8">
        <w:t>Very common in APIs.</w:t>
      </w:r>
    </w:p>
    <w:p w14:paraId="7422B931" w14:textId="77777777" w:rsidR="00ED51F8" w:rsidRPr="00ED51F8" w:rsidRDefault="00000000" w:rsidP="00ED51F8">
      <w:r>
        <w:pict w14:anchorId="7694FC09">
          <v:rect id="_x0000_i1136" style="width:0;height:1.5pt" o:hralign="center" o:hrstd="t" o:hr="t" fillcolor="#a0a0a0" stroked="f"/>
        </w:pict>
      </w:r>
    </w:p>
    <w:p w14:paraId="7327826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Exception Wrapping (Enterprise Pattern)</w:t>
      </w:r>
    </w:p>
    <w:p w14:paraId="4DC3E36B" w14:textId="77777777" w:rsidR="00ED51F8" w:rsidRPr="00ED51F8" w:rsidRDefault="00ED51F8" w:rsidP="00ED51F8">
      <w:r w:rsidRPr="00ED51F8">
        <w:t>Wrap low-level exception inside business exception.</w:t>
      </w:r>
    </w:p>
    <w:p w14:paraId="6EF86CE4" w14:textId="77777777" w:rsidR="00ED51F8" w:rsidRPr="00ED51F8" w:rsidRDefault="00ED51F8" w:rsidP="00ED51F8">
      <w:r w:rsidRPr="00ED51F8">
        <w:t>Example:</w:t>
      </w:r>
    </w:p>
    <w:p w14:paraId="4B764BAE" w14:textId="77777777" w:rsidR="00ED51F8" w:rsidRPr="00ED51F8" w:rsidRDefault="00ED51F8" w:rsidP="00ED51F8">
      <w:r w:rsidRPr="00ED51F8">
        <w:t>class Repository {</w:t>
      </w:r>
      <w:r w:rsidRPr="00ED51F8">
        <w:br/>
      </w:r>
      <w:r w:rsidRPr="00ED51F8">
        <w:br/>
        <w:t xml:space="preserve">    void </w:t>
      </w:r>
      <w:proofErr w:type="gramStart"/>
      <w:r w:rsidRPr="00ED51F8">
        <w:t>save(</w:t>
      </w:r>
      <w:proofErr w:type="gramEnd"/>
      <w:r w:rsidRPr="00ED51F8">
        <w:t>) throws Exception {</w:t>
      </w:r>
      <w:r w:rsidRPr="00ED51F8">
        <w:br/>
        <w:t xml:space="preserve">        throw new </w:t>
      </w:r>
      <w:proofErr w:type="gramStart"/>
      <w:r w:rsidRPr="00ED51F8">
        <w:t>Exception(</w:t>
      </w:r>
      <w:proofErr w:type="gramEnd"/>
      <w:r w:rsidRPr="00ED51F8">
        <w:t>"Database error");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  <w:r w:rsidRPr="00ED51F8">
        <w:br/>
      </w:r>
      <w:r w:rsidRPr="00ED51F8">
        <w:br/>
        <w:t>class Service {</w:t>
      </w:r>
      <w:r w:rsidRPr="00ED51F8">
        <w:br/>
      </w:r>
      <w:r w:rsidRPr="00ED51F8">
        <w:br/>
      </w:r>
      <w:r w:rsidRPr="00ED51F8">
        <w:lastRenderedPageBreak/>
        <w:t xml:space="preserve">    void </w:t>
      </w:r>
      <w:proofErr w:type="gramStart"/>
      <w:r w:rsidRPr="00ED51F8">
        <w:t>process(</w:t>
      </w:r>
      <w:proofErr w:type="gram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new Repository(</w:t>
      </w:r>
      <w:proofErr w:type="gramStart"/>
      <w:r w:rsidRPr="00ED51F8">
        <w:t>).save</w:t>
      </w:r>
      <w:proofErr w:type="gramEnd"/>
      <w:r w:rsidRPr="00ED51F8">
        <w:t>();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(Exception e) {</w:t>
      </w:r>
      <w:r w:rsidRPr="00ED51F8">
        <w:br/>
        <w:t xml:space="preserve">            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"Service failed", e);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4423EEF" w14:textId="77777777" w:rsidR="00ED51F8" w:rsidRPr="00ED51F8" w:rsidRDefault="00ED51F8" w:rsidP="00ED51F8">
      <w:r w:rsidRPr="00ED51F8">
        <w:t>Preserves original cause.</w:t>
      </w:r>
    </w:p>
    <w:p w14:paraId="4C751FCE" w14:textId="77777777" w:rsidR="00ED51F8" w:rsidRPr="00ED51F8" w:rsidRDefault="00000000" w:rsidP="00ED51F8">
      <w:r>
        <w:pict w14:anchorId="4C95E984">
          <v:rect id="_x0000_i1137" style="width:0;height:1.5pt" o:hralign="center" o:hrstd="t" o:hr="t" fillcolor="#a0a0a0" stroked="f"/>
        </w:pict>
      </w:r>
    </w:p>
    <w:p w14:paraId="4451F88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Advanced – Exception Chaining</w:t>
      </w:r>
    </w:p>
    <w:p w14:paraId="17B832F4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 xml:space="preserve">"Service failed", </w:t>
      </w:r>
      <w:proofErr w:type="spellStart"/>
      <w:r w:rsidRPr="00ED51F8">
        <w:t>originalException</w:t>
      </w:r>
      <w:proofErr w:type="spellEnd"/>
      <w:r w:rsidRPr="00ED51F8">
        <w:t>);</w:t>
      </w:r>
    </w:p>
    <w:p w14:paraId="1087814D" w14:textId="77777777" w:rsidR="00ED51F8" w:rsidRPr="00ED51F8" w:rsidRDefault="00ED51F8" w:rsidP="00ED51F8">
      <w:r w:rsidRPr="00ED51F8">
        <w:t>Second parameter keeps root cause.</w:t>
      </w:r>
    </w:p>
    <w:p w14:paraId="39782577" w14:textId="77777777" w:rsidR="00ED51F8" w:rsidRPr="00ED51F8" w:rsidRDefault="00ED51F8" w:rsidP="00ED51F8">
      <w:r w:rsidRPr="00ED51F8">
        <w:t>Later:</w:t>
      </w:r>
    </w:p>
    <w:p w14:paraId="51420C70" w14:textId="77777777" w:rsidR="00ED51F8" w:rsidRPr="00ED51F8" w:rsidRDefault="00ED51F8" w:rsidP="00ED51F8">
      <w:proofErr w:type="spellStart"/>
      <w:proofErr w:type="gramStart"/>
      <w:r w:rsidRPr="00ED51F8">
        <w:t>e.getCause</w:t>
      </w:r>
      <w:proofErr w:type="spellEnd"/>
      <w:proofErr w:type="gramEnd"/>
      <w:r w:rsidRPr="00ED51F8">
        <w:t>();</w:t>
      </w:r>
    </w:p>
    <w:p w14:paraId="6DE40618" w14:textId="77777777" w:rsidR="00ED51F8" w:rsidRPr="00ED51F8" w:rsidRDefault="00ED51F8" w:rsidP="00ED51F8">
      <w:r w:rsidRPr="00ED51F8">
        <w:t>Returns original exception.</w:t>
      </w:r>
    </w:p>
    <w:p w14:paraId="5FCAA5A7" w14:textId="77777777" w:rsidR="00ED51F8" w:rsidRPr="00ED51F8" w:rsidRDefault="00ED51F8" w:rsidP="00ED51F8">
      <w:r w:rsidRPr="00ED51F8">
        <w:t>Very important in debugging.</w:t>
      </w:r>
    </w:p>
    <w:p w14:paraId="7C41D6E6" w14:textId="77777777" w:rsidR="00ED51F8" w:rsidRPr="00ED51F8" w:rsidRDefault="00000000" w:rsidP="00ED51F8">
      <w:r>
        <w:pict w14:anchorId="2E2C5DB9">
          <v:rect id="_x0000_i1138" style="width:0;height:1.5pt" o:hralign="center" o:hrstd="t" o:hr="t" fillcolor="#a0a0a0" stroked="f"/>
        </w:pict>
      </w:r>
    </w:p>
    <w:p w14:paraId="04DE309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Best Practices for Custom Exceptions</w:t>
      </w:r>
    </w:p>
    <w:p w14:paraId="5AFACE38" w14:textId="77777777" w:rsidR="00ED51F8" w:rsidRPr="00ED51F8" w:rsidRDefault="00ED51F8" w:rsidP="00ED51F8">
      <w:r w:rsidRPr="00ED51F8">
        <w:t>Meaningful names</w:t>
      </w:r>
      <w:r w:rsidRPr="00ED51F8">
        <w:br/>
        <w:t xml:space="preserve">Do not </w:t>
      </w:r>
      <w:proofErr w:type="spellStart"/>
      <w:r w:rsidRPr="00ED51F8">
        <w:t>overcreate</w:t>
      </w:r>
      <w:proofErr w:type="spellEnd"/>
      <w:r w:rsidRPr="00ED51F8">
        <w:t xml:space="preserve"> unnecessary exceptions</w:t>
      </w:r>
      <w:r w:rsidRPr="00ED51F8">
        <w:br/>
        <w:t>Separate technical and business exceptions</w:t>
      </w:r>
      <w:r w:rsidRPr="00ED51F8">
        <w:br/>
        <w:t>Avoid generic "Exception" usage</w:t>
      </w:r>
      <w:r w:rsidRPr="00ED51F8">
        <w:br/>
        <w:t>Include useful but safe messages</w:t>
      </w:r>
    </w:p>
    <w:p w14:paraId="62C6317A" w14:textId="77777777" w:rsidR="00ED51F8" w:rsidRPr="00ED51F8" w:rsidRDefault="00000000" w:rsidP="00ED51F8">
      <w:r>
        <w:pict w14:anchorId="771443D7">
          <v:rect id="_x0000_i1139" style="width:0;height:1.5pt" o:hralign="center" o:hrstd="t" o:hr="t" fillcolor="#a0a0a0" stroked="f"/>
        </w:pict>
      </w:r>
    </w:p>
    <w:p w14:paraId="68650E2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Security Considerations</w:t>
      </w:r>
    </w:p>
    <w:p w14:paraId="07DDD407" w14:textId="77777777" w:rsidR="00ED51F8" w:rsidRPr="00ED51F8" w:rsidRDefault="00ED51F8" w:rsidP="00ED51F8">
      <w:r w:rsidRPr="00ED51F8">
        <w:t>Bad:</w:t>
      </w:r>
    </w:p>
    <w:p w14:paraId="641BD7CC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"DB password incorrect");</w:t>
      </w:r>
    </w:p>
    <w:p w14:paraId="1B32A359" w14:textId="77777777" w:rsidR="00ED51F8" w:rsidRPr="00ED51F8" w:rsidRDefault="00ED51F8" w:rsidP="00ED51F8">
      <w:r w:rsidRPr="00ED51F8">
        <w:t>Good:</w:t>
      </w:r>
    </w:p>
    <w:p w14:paraId="00B158F0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"Database operation failed");</w:t>
      </w:r>
    </w:p>
    <w:p w14:paraId="2EADAD3B" w14:textId="77777777" w:rsidR="00ED51F8" w:rsidRPr="00ED51F8" w:rsidRDefault="00ED51F8" w:rsidP="00ED51F8">
      <w:r w:rsidRPr="00ED51F8">
        <w:lastRenderedPageBreak/>
        <w:t>Never expose internal details.</w:t>
      </w:r>
    </w:p>
    <w:p w14:paraId="57DB7332" w14:textId="77777777" w:rsidR="00ED51F8" w:rsidRPr="00ED51F8" w:rsidRDefault="00000000" w:rsidP="00ED51F8">
      <w:r>
        <w:pict w14:anchorId="5F7B93CD">
          <v:rect id="_x0000_i1140" style="width:0;height:1.5pt" o:hralign="center" o:hrstd="t" o:hr="t" fillcolor="#a0a0a0" stroked="f"/>
        </w:pict>
      </w:r>
    </w:p>
    <w:p w14:paraId="18DF247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Performance Consideration</w:t>
      </w:r>
    </w:p>
    <w:p w14:paraId="4385A19F" w14:textId="77777777" w:rsidR="00ED51F8" w:rsidRPr="00ED51F8" w:rsidRDefault="00ED51F8" w:rsidP="00ED51F8">
      <w:r w:rsidRPr="00ED51F8">
        <w:t>Do not use exceptions for validation loops.</w:t>
      </w:r>
      <w:r w:rsidRPr="00ED51F8">
        <w:br/>
        <w:t>Use condition checks before throwing.</w:t>
      </w:r>
    </w:p>
    <w:p w14:paraId="78962ECB" w14:textId="77777777" w:rsidR="00ED51F8" w:rsidRPr="00ED51F8" w:rsidRDefault="00ED51F8" w:rsidP="00ED51F8">
      <w:r w:rsidRPr="00ED51F8">
        <w:t>Exception creation is costly.</w:t>
      </w:r>
    </w:p>
    <w:p w14:paraId="348E2060" w14:textId="77777777" w:rsidR="00ED51F8" w:rsidRPr="00ED51F8" w:rsidRDefault="00000000" w:rsidP="00ED51F8">
      <w:r>
        <w:pict w14:anchorId="22E213B0">
          <v:rect id="_x0000_i1141" style="width:0;height:1.5pt" o:hralign="center" o:hrstd="t" o:hr="t" fillcolor="#a0a0a0" stroked="f"/>
        </w:pict>
      </w:r>
    </w:p>
    <w:p w14:paraId="4B7CDBD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Interview Questions</w:t>
      </w:r>
    </w:p>
    <w:p w14:paraId="1009ABB5" w14:textId="77777777" w:rsidR="00ED51F8" w:rsidRPr="00ED51F8" w:rsidRDefault="00ED51F8" w:rsidP="00ED51F8">
      <w:r w:rsidRPr="00ED51F8">
        <w:t>How to create custom exception</w:t>
      </w:r>
      <w:r w:rsidRPr="00ED51F8">
        <w:br/>
        <w:t>Difference between checked and unchecked custom exception</w:t>
      </w:r>
      <w:r w:rsidRPr="00ED51F8">
        <w:br/>
        <w:t xml:space="preserve">When to extend Exception vs </w:t>
      </w:r>
      <w:proofErr w:type="spellStart"/>
      <w:r w:rsidRPr="00ED51F8">
        <w:t>RuntimeException</w:t>
      </w:r>
      <w:proofErr w:type="spellEnd"/>
      <w:r w:rsidRPr="00ED51F8">
        <w:br/>
        <w:t>What is exception chaining</w:t>
      </w:r>
      <w:r w:rsidRPr="00ED51F8">
        <w:br/>
        <w:t>Why wrap exceptions</w:t>
      </w:r>
    </w:p>
    <w:p w14:paraId="5E0CFCDE" w14:textId="77777777" w:rsidR="00ED51F8" w:rsidRPr="00ED51F8" w:rsidRDefault="00000000" w:rsidP="00ED51F8">
      <w:r>
        <w:pict w14:anchorId="561A1636">
          <v:rect id="_x0000_i1142" style="width:0;height:1.5pt" o:hralign="center" o:hrstd="t" o:hr="t" fillcolor="#a0a0a0" stroked="f"/>
        </w:pict>
      </w:r>
    </w:p>
    <w:p w14:paraId="334DC0B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Enterprise Architecture Pattern</w:t>
      </w:r>
    </w:p>
    <w:p w14:paraId="48E808AC" w14:textId="77777777" w:rsidR="00ED51F8" w:rsidRPr="00ED51F8" w:rsidRDefault="00ED51F8" w:rsidP="00ED51F8">
      <w:r w:rsidRPr="00ED51F8">
        <w:t>Controller</w:t>
      </w:r>
      <w:r w:rsidRPr="00ED51F8">
        <w:br/>
        <w:t>Service</w:t>
      </w:r>
      <w:r w:rsidRPr="00ED51F8">
        <w:br/>
        <w:t>Repository</w:t>
      </w:r>
    </w:p>
    <w:p w14:paraId="08A18B8D" w14:textId="77777777" w:rsidR="00ED51F8" w:rsidRPr="00ED51F8" w:rsidRDefault="00ED51F8" w:rsidP="00ED51F8">
      <w:r w:rsidRPr="00ED51F8">
        <w:t>Repository throws low-level exception</w:t>
      </w:r>
      <w:r w:rsidRPr="00ED51F8">
        <w:br/>
        <w:t>Service wraps into business exception</w:t>
      </w:r>
      <w:r w:rsidRPr="00ED51F8">
        <w:br/>
        <w:t>Controller handles globally</w:t>
      </w:r>
    </w:p>
    <w:p w14:paraId="38734444" w14:textId="77777777" w:rsidR="00ED51F8" w:rsidRPr="00ED51F8" w:rsidRDefault="00ED51F8" w:rsidP="00ED51F8">
      <w:r w:rsidRPr="00ED51F8">
        <w:t>This is industry standard.</w:t>
      </w:r>
    </w:p>
    <w:p w14:paraId="390EA657" w14:textId="77777777" w:rsidR="00ED51F8" w:rsidRPr="00ED51F8" w:rsidRDefault="00000000" w:rsidP="00ED51F8">
      <w:r>
        <w:pict w14:anchorId="41D2F633">
          <v:rect id="_x0000_i1143" style="width:0;height:1.5pt" o:hralign="center" o:hrstd="t" o:hr="t" fillcolor="#a0a0a0" stroked="f"/>
        </w:pict>
      </w:r>
    </w:p>
    <w:p w14:paraId="021035F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7 SUMMARY</w:t>
      </w:r>
    </w:p>
    <w:p w14:paraId="42F22C54" w14:textId="77777777" w:rsidR="00ED51F8" w:rsidRPr="00ED51F8" w:rsidRDefault="00ED51F8" w:rsidP="00ED51F8">
      <w:r w:rsidRPr="00ED51F8">
        <w:t>Custom exceptions represent business rules</w:t>
      </w:r>
      <w:r w:rsidRPr="00ED51F8">
        <w:br/>
        <w:t xml:space="preserve">Extend Exception or </w:t>
      </w:r>
      <w:proofErr w:type="spellStart"/>
      <w:r w:rsidRPr="00ED51F8">
        <w:t>RuntimeException</w:t>
      </w:r>
      <w:proofErr w:type="spellEnd"/>
      <w:r w:rsidRPr="00ED51F8">
        <w:br/>
        <w:t>Unchecked preferred for business logic</w:t>
      </w:r>
      <w:r w:rsidRPr="00ED51F8">
        <w:br/>
        <w:t>Exception wrapping improves architecture</w:t>
      </w:r>
      <w:r w:rsidRPr="00ED51F8">
        <w:br/>
        <w:t>Never expose sensitive info</w:t>
      </w:r>
    </w:p>
    <w:p w14:paraId="5F9B5AD2" w14:textId="77777777" w:rsidR="00ED51F8" w:rsidRPr="00ED51F8" w:rsidRDefault="00000000" w:rsidP="00ED51F8">
      <w:r>
        <w:pict w14:anchorId="553BE189">
          <v:rect id="_x0000_i1144" style="width:0;height:1.5pt" o:hralign="center" o:hrstd="t" o:hr="t" fillcolor="#a0a0a0" stroked="f"/>
        </w:pict>
      </w:r>
    </w:p>
    <w:p w14:paraId="59456F0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8</w:t>
      </w:r>
    </w:p>
    <w:p w14:paraId="57C13F6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 xml:space="preserve">Nested try-catch &amp; </w:t>
      </w:r>
      <w:proofErr w:type="gramStart"/>
      <w:r w:rsidRPr="00ED51F8">
        <w:rPr>
          <w:b/>
          <w:bCs/>
        </w:rPr>
        <w:t>Multi-Catch</w:t>
      </w:r>
      <w:proofErr w:type="gramEnd"/>
    </w:p>
    <w:p w14:paraId="2BA92BEE" w14:textId="77777777" w:rsidR="00ED51F8" w:rsidRPr="00ED51F8" w:rsidRDefault="00ED51F8" w:rsidP="00ED51F8">
      <w:r w:rsidRPr="00ED51F8">
        <w:lastRenderedPageBreak/>
        <w:t>(Advanced Handling Patterns + Real-Time Design)</w:t>
      </w:r>
    </w:p>
    <w:p w14:paraId="14070C13" w14:textId="77777777" w:rsidR="00ED51F8" w:rsidRPr="00ED51F8" w:rsidRDefault="00ED51F8" w:rsidP="00ED51F8">
      <w:r w:rsidRPr="00ED51F8">
        <w:t>This module is important for:</w:t>
      </w:r>
    </w:p>
    <w:p w14:paraId="6D66FABC" w14:textId="77777777" w:rsidR="00ED51F8" w:rsidRPr="00ED51F8" w:rsidRDefault="00ED51F8" w:rsidP="00ED51F8">
      <w:r w:rsidRPr="00ED51F8">
        <w:t>Complex operations</w:t>
      </w:r>
      <w:r w:rsidRPr="00ED51F8">
        <w:br/>
        <w:t>Layered error handling</w:t>
      </w:r>
      <w:r w:rsidRPr="00ED51F8">
        <w:br/>
        <w:t>Resource safety</w:t>
      </w:r>
      <w:r w:rsidRPr="00ED51F8">
        <w:br/>
        <w:t>Cleaner exception logic</w:t>
      </w:r>
    </w:p>
    <w:p w14:paraId="22ADE33A" w14:textId="77777777" w:rsidR="00ED51F8" w:rsidRPr="00ED51F8" w:rsidRDefault="00000000" w:rsidP="00ED51F8">
      <w:r>
        <w:pict w14:anchorId="6CA28322">
          <v:rect id="_x0000_i1145" style="width:0;height:1.5pt" o:hralign="center" o:hrstd="t" o:hr="t" fillcolor="#a0a0a0" stroked="f"/>
        </w:pict>
      </w:r>
    </w:p>
    <w:p w14:paraId="03F2F55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Nested try-catch</w:t>
      </w:r>
    </w:p>
    <w:p w14:paraId="1ABA2F0C" w14:textId="77777777" w:rsidR="00ED51F8" w:rsidRPr="00ED51F8" w:rsidRDefault="00ED51F8" w:rsidP="00ED51F8">
      <w:r w:rsidRPr="00ED51F8">
        <w:t>Definition</w:t>
      </w:r>
    </w:p>
    <w:p w14:paraId="73AB942E" w14:textId="77777777" w:rsidR="00ED51F8" w:rsidRPr="00ED51F8" w:rsidRDefault="00ED51F8" w:rsidP="00ED51F8">
      <w:r w:rsidRPr="00ED51F8">
        <w:t>A try-catch block inside another try block.</w:t>
      </w:r>
    </w:p>
    <w:p w14:paraId="1860AB17" w14:textId="77777777" w:rsidR="00ED51F8" w:rsidRPr="00ED51F8" w:rsidRDefault="00ED51F8" w:rsidP="00ED51F8">
      <w:r w:rsidRPr="00ED51F8">
        <w:t>Used when multiple operations require independent handling.</w:t>
      </w:r>
    </w:p>
    <w:p w14:paraId="4F9046EE" w14:textId="77777777" w:rsidR="00ED51F8" w:rsidRPr="00ED51F8" w:rsidRDefault="00000000" w:rsidP="00ED51F8">
      <w:r>
        <w:pict w14:anchorId="318D9794">
          <v:rect id="_x0000_i1146" style="width:0;height:1.5pt" o:hralign="center" o:hrstd="t" o:hr="t" fillcolor="#a0a0a0" stroked="f"/>
        </w:pict>
      </w:r>
    </w:p>
    <w:p w14:paraId="6CFDED6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Why Nested try-catch is Needed</w:t>
      </w:r>
    </w:p>
    <w:p w14:paraId="648A6E0C" w14:textId="77777777" w:rsidR="00ED51F8" w:rsidRPr="00ED51F8" w:rsidRDefault="00ED51F8" w:rsidP="00ED51F8">
      <w:r w:rsidRPr="00ED51F8">
        <w:t>Different parts of logic may fail independently.</w:t>
      </w:r>
    </w:p>
    <w:p w14:paraId="2DACC184" w14:textId="77777777" w:rsidR="00ED51F8" w:rsidRPr="00ED51F8" w:rsidRDefault="00ED51F8" w:rsidP="00ED51F8">
      <w:r w:rsidRPr="00ED51F8">
        <w:t>Example scenario:</w:t>
      </w:r>
    </w:p>
    <w:p w14:paraId="5788A1CB" w14:textId="77777777" w:rsidR="00ED51F8" w:rsidRPr="00ED51F8" w:rsidRDefault="00ED51F8" w:rsidP="00ED51F8">
      <w:r w:rsidRPr="00ED51F8">
        <w:t>Open database connection</w:t>
      </w:r>
      <w:r w:rsidRPr="00ED51F8">
        <w:br/>
        <w:t>Then process transaction</w:t>
      </w:r>
    </w:p>
    <w:p w14:paraId="2FB3D578" w14:textId="77777777" w:rsidR="00ED51F8" w:rsidRPr="00ED51F8" w:rsidRDefault="00ED51F8" w:rsidP="00ED51F8">
      <w:r w:rsidRPr="00ED51F8">
        <w:t>If processing fails, connection must still close.</w:t>
      </w:r>
    </w:p>
    <w:p w14:paraId="21112593" w14:textId="77777777" w:rsidR="00ED51F8" w:rsidRPr="00ED51F8" w:rsidRDefault="00000000" w:rsidP="00ED51F8">
      <w:r>
        <w:pict w14:anchorId="1FFCD5B8">
          <v:rect id="_x0000_i1147" style="width:0;height:1.5pt" o:hralign="center" o:hrstd="t" o:hr="t" fillcolor="#a0a0a0" stroked="f"/>
        </w:pict>
      </w:r>
    </w:p>
    <w:p w14:paraId="29DB4F1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Basic Nested Example</w:t>
      </w:r>
    </w:p>
    <w:p w14:paraId="5D762BA0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NestedTryExample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("Outer try");</w:t>
      </w:r>
      <w:r w:rsidRPr="00ED51F8">
        <w:br/>
      </w:r>
      <w:r w:rsidRPr="00ED51F8">
        <w:br/>
        <w:t xml:space="preserve">            try {</w:t>
      </w:r>
      <w:r w:rsidRPr="00ED51F8">
        <w:br/>
        <w:t xml:space="preserve">                int result = 10 / 0;</w:t>
      </w:r>
      <w:r w:rsidRPr="00ED51F8">
        <w:br/>
        <w:t xml:space="preserve">    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    catch (</w:t>
      </w:r>
      <w:proofErr w:type="spellStart"/>
      <w:r w:rsidRPr="00ED51F8">
        <w:t>ArithmeticException</w:t>
      </w:r>
      <w:proofErr w:type="spellEnd"/>
      <w:r w:rsidRPr="00ED51F8">
        <w:t xml:space="preserve"> e) {</w:t>
      </w:r>
      <w:r w:rsidRPr="00ED51F8">
        <w:br/>
        <w:t xml:space="preserve">                </w:t>
      </w:r>
      <w:proofErr w:type="spellStart"/>
      <w:r w:rsidRPr="00ED51F8">
        <w:t>System.out.println</w:t>
      </w:r>
      <w:proofErr w:type="spellEnd"/>
      <w:r w:rsidRPr="00ED51F8">
        <w:t>("Inner catch: Arithmetic error");</w:t>
      </w:r>
      <w:r w:rsidRPr="00ED51F8">
        <w:br/>
        <w:t xml:space="preserve">        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lastRenderedPageBreak/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(Exception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("Outer catch");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9748626" w14:textId="77777777" w:rsidR="00ED51F8" w:rsidRPr="00ED51F8" w:rsidRDefault="00ED51F8" w:rsidP="00ED51F8">
      <w:r w:rsidRPr="00ED51F8">
        <w:t>Inner exception handled internally.</w:t>
      </w:r>
      <w:r w:rsidRPr="00ED51F8">
        <w:br/>
        <w:t>Outer catch does not execute.</w:t>
      </w:r>
    </w:p>
    <w:p w14:paraId="264B1E4C" w14:textId="77777777" w:rsidR="00ED51F8" w:rsidRPr="00ED51F8" w:rsidRDefault="00000000" w:rsidP="00ED51F8">
      <w:r>
        <w:pict w14:anchorId="419FBC3A">
          <v:rect id="_x0000_i1148" style="width:0;height:1.5pt" o:hralign="center" o:hrstd="t" o:hr="t" fillcolor="#a0a0a0" stroked="f"/>
        </w:pict>
      </w:r>
    </w:p>
    <w:p w14:paraId="2AD60FD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Banking Example</w:t>
      </w:r>
    </w:p>
    <w:p w14:paraId="7129A654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BankingNestedExample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("Connecting to database");</w:t>
      </w:r>
      <w:r w:rsidRPr="00ED51F8">
        <w:br/>
      </w:r>
      <w:r w:rsidRPr="00ED51F8">
        <w:br/>
        <w:t xml:space="preserve">            try {</w:t>
      </w:r>
      <w:r w:rsidRPr="00ED51F8">
        <w:br/>
        <w:t xml:space="preserve">                double balance = 1000;</w:t>
      </w:r>
      <w:r w:rsidRPr="00ED51F8">
        <w:br/>
        <w:t xml:space="preserve">                double withdraw = 1500;</w:t>
      </w:r>
      <w:r w:rsidRPr="00ED51F8">
        <w:br/>
      </w:r>
      <w:r w:rsidRPr="00ED51F8">
        <w:br/>
        <w:t xml:space="preserve">                if (withdraw &gt; balance) {</w:t>
      </w:r>
      <w:r w:rsidRPr="00ED51F8">
        <w:br/>
        <w:t xml:space="preserve">                    throw new </w:t>
      </w:r>
      <w:proofErr w:type="spellStart"/>
      <w:r w:rsidRPr="00ED51F8">
        <w:t>RuntimeException</w:t>
      </w:r>
      <w:proofErr w:type="spellEnd"/>
      <w:r w:rsidRPr="00ED51F8">
        <w:t>("Insufficient funds");</w:t>
      </w:r>
      <w:r w:rsidRPr="00ED51F8">
        <w:br/>
        <w:t xml:space="preserve">                }</w:t>
      </w:r>
      <w:r w:rsidRPr="00ED51F8">
        <w:br/>
      </w:r>
      <w:r w:rsidRPr="00ED51F8">
        <w:br/>
        <w:t xml:space="preserve">            }</w:t>
      </w:r>
      <w:r w:rsidRPr="00ED51F8">
        <w:br/>
        <w:t xml:space="preserve">            catch (</w:t>
      </w:r>
      <w:proofErr w:type="spellStart"/>
      <w:r w:rsidRPr="00ED51F8">
        <w:t>RuntimeException</w:t>
      </w:r>
      <w:proofErr w:type="spellEnd"/>
      <w:r w:rsidRPr="00ED51F8">
        <w:t xml:space="preserve"> e) {</w:t>
      </w:r>
      <w:r w:rsidRPr="00ED51F8">
        <w:br/>
        <w:t xml:space="preserve">                </w:t>
      </w:r>
      <w:proofErr w:type="spellStart"/>
      <w:r w:rsidRPr="00ED51F8">
        <w:t>System.out.println</w:t>
      </w:r>
      <w:proofErr w:type="spellEnd"/>
      <w:r w:rsidRPr="00ED51F8">
        <w:t xml:space="preserve">("Transaction failed: " + </w:t>
      </w:r>
      <w:proofErr w:type="spellStart"/>
      <w:r w:rsidRPr="00ED51F8">
        <w:t>e.getMessage</w:t>
      </w:r>
      <w:proofErr w:type="spellEnd"/>
      <w:r w:rsidRPr="00ED51F8">
        <w:t>());</w:t>
      </w:r>
      <w:r w:rsidRPr="00ED51F8">
        <w:br/>
        <w:t xml:space="preserve">            }</w:t>
      </w:r>
      <w:r w:rsidRPr="00ED51F8">
        <w:br/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("Closing connection");</w:t>
      </w:r>
      <w:r w:rsidRPr="00ED51F8">
        <w:br/>
      </w:r>
      <w:r w:rsidRPr="00ED51F8">
        <w:br/>
        <w:t xml:space="preserve">        }</w:t>
      </w:r>
      <w:r w:rsidRPr="00ED51F8">
        <w:br/>
        <w:t xml:space="preserve">        catch (Exception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("System level error");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65DEE9D0" w14:textId="77777777" w:rsidR="00ED51F8" w:rsidRPr="00ED51F8" w:rsidRDefault="00ED51F8" w:rsidP="00ED51F8">
      <w:r w:rsidRPr="00ED51F8">
        <w:lastRenderedPageBreak/>
        <w:t>Transaction failure handled separately from system failure.</w:t>
      </w:r>
    </w:p>
    <w:p w14:paraId="33BCAFCC" w14:textId="77777777" w:rsidR="00ED51F8" w:rsidRPr="00ED51F8" w:rsidRDefault="00000000" w:rsidP="00ED51F8">
      <w:r>
        <w:pict w14:anchorId="2804C261">
          <v:rect id="_x0000_i1149" style="width:0;height:1.5pt" o:hralign="center" o:hrstd="t" o:hr="t" fillcolor="#a0a0a0" stroked="f"/>
        </w:pict>
      </w:r>
    </w:p>
    <w:p w14:paraId="68B0F9C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When to Use Nested try-catch</w:t>
      </w:r>
    </w:p>
    <w:p w14:paraId="686B2ADF" w14:textId="77777777" w:rsidR="00ED51F8" w:rsidRPr="00ED51F8" w:rsidRDefault="00ED51F8" w:rsidP="00ED51F8">
      <w:r w:rsidRPr="00ED51F8">
        <w:t>When different layers need different handling</w:t>
      </w:r>
      <w:r w:rsidRPr="00ED51F8">
        <w:br/>
        <w:t>When inner failure should not affect outer flow</w:t>
      </w:r>
      <w:r w:rsidRPr="00ED51F8">
        <w:br/>
        <w:t>When cleanup must happen at different levels</w:t>
      </w:r>
    </w:p>
    <w:p w14:paraId="72589635" w14:textId="77777777" w:rsidR="00ED51F8" w:rsidRPr="00ED51F8" w:rsidRDefault="00ED51F8" w:rsidP="00ED51F8">
      <w:r w:rsidRPr="00ED51F8">
        <w:t>Avoid over-nesting. Keep code readable.</w:t>
      </w:r>
    </w:p>
    <w:p w14:paraId="4B87705B" w14:textId="77777777" w:rsidR="00ED51F8" w:rsidRPr="00ED51F8" w:rsidRDefault="00000000" w:rsidP="00ED51F8">
      <w:r>
        <w:pict w14:anchorId="59A1DDC0">
          <v:rect id="_x0000_i1150" style="width:0;height:1.5pt" o:hralign="center" o:hrstd="t" o:hr="t" fillcolor="#a0a0a0" stroked="f"/>
        </w:pict>
      </w:r>
    </w:p>
    <w:p w14:paraId="25EE2BB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Multi-Catch (Java 7+)</w:t>
      </w:r>
    </w:p>
    <w:p w14:paraId="3D0F474C" w14:textId="77777777" w:rsidR="00ED51F8" w:rsidRPr="00ED51F8" w:rsidRDefault="00ED51F8" w:rsidP="00ED51F8">
      <w:r w:rsidRPr="00ED51F8">
        <w:t>Before Java 7, multiple catch blocks required duplication.</w:t>
      </w:r>
    </w:p>
    <w:p w14:paraId="0E2EFD36" w14:textId="77777777" w:rsidR="00ED51F8" w:rsidRPr="00ED51F8" w:rsidRDefault="00ED51F8" w:rsidP="00ED51F8">
      <w:r w:rsidRPr="00ED51F8">
        <w:t>Now we can catch multiple exceptions in a single block.</w:t>
      </w:r>
    </w:p>
    <w:p w14:paraId="3BB4C8D9" w14:textId="77777777" w:rsidR="00ED51F8" w:rsidRPr="00ED51F8" w:rsidRDefault="00ED51F8" w:rsidP="00ED51F8">
      <w:r w:rsidRPr="00ED51F8">
        <w:t>Syntax:</w:t>
      </w:r>
    </w:p>
    <w:p w14:paraId="218A0A92" w14:textId="77777777" w:rsidR="00ED51F8" w:rsidRPr="00ED51F8" w:rsidRDefault="00ED51F8" w:rsidP="00ED51F8">
      <w:r w:rsidRPr="00ED51F8">
        <w:t>catch (ExceptionType1 | ExceptionType2 e)</w:t>
      </w:r>
    </w:p>
    <w:p w14:paraId="47C43F6E" w14:textId="77777777" w:rsidR="00ED51F8" w:rsidRPr="00ED51F8" w:rsidRDefault="00000000" w:rsidP="00ED51F8">
      <w:r>
        <w:pict w14:anchorId="31C4F8C6">
          <v:rect id="_x0000_i1151" style="width:0;height:1.5pt" o:hralign="center" o:hrstd="t" o:hr="t" fillcolor="#a0a0a0" stroked="f"/>
        </w:pict>
      </w:r>
    </w:p>
    <w:p w14:paraId="4EC2483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Basic Multi-Catch Example</w:t>
      </w:r>
    </w:p>
    <w:p w14:paraId="0E5A0782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MultiCatchExample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String str = null;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</w:t>
      </w:r>
      <w:proofErr w:type="spellStart"/>
      <w:proofErr w:type="gramStart"/>
      <w:r w:rsidRPr="00ED51F8">
        <w:t>str.length</w:t>
      </w:r>
      <w:proofErr w:type="spellEnd"/>
      <w:proofErr w:type="gramEnd"/>
      <w:r w:rsidRPr="00ED51F8">
        <w:t>());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</w:t>
      </w:r>
      <w:proofErr w:type="spellStart"/>
      <w:r w:rsidRPr="00ED51F8">
        <w:t>NullPointerException</w:t>
      </w:r>
      <w:proofErr w:type="spellEnd"/>
      <w:r w:rsidRPr="00ED51F8">
        <w:t xml:space="preserve"> | </w:t>
      </w:r>
      <w:proofErr w:type="spellStart"/>
      <w:r w:rsidRPr="00ED51F8">
        <w:t>ArithmeticException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("Exception occurred");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2EDEB44F" w14:textId="77777777" w:rsidR="00ED51F8" w:rsidRPr="00ED51F8" w:rsidRDefault="00ED51F8" w:rsidP="00ED51F8">
      <w:r w:rsidRPr="00ED51F8">
        <w:t>Cleaner code. Less duplication.</w:t>
      </w:r>
    </w:p>
    <w:p w14:paraId="30B80960" w14:textId="77777777" w:rsidR="00ED51F8" w:rsidRPr="00ED51F8" w:rsidRDefault="00000000" w:rsidP="00ED51F8">
      <w:r>
        <w:pict w14:anchorId="6C889E97">
          <v:rect id="_x0000_i1152" style="width:0;height:1.5pt" o:hralign="center" o:hrstd="t" o:hr="t" fillcolor="#a0a0a0" stroked="f"/>
        </w:pict>
      </w:r>
    </w:p>
    <w:p w14:paraId="1F4C771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Important Rule</w:t>
      </w:r>
    </w:p>
    <w:p w14:paraId="5380ED84" w14:textId="77777777" w:rsidR="00ED51F8" w:rsidRPr="00ED51F8" w:rsidRDefault="00ED51F8" w:rsidP="00ED51F8">
      <w:r w:rsidRPr="00ED51F8">
        <w:t>Exceptions in multi-catch must not have parent-child relationship.</w:t>
      </w:r>
    </w:p>
    <w:p w14:paraId="1424C416" w14:textId="77777777" w:rsidR="00ED51F8" w:rsidRPr="00ED51F8" w:rsidRDefault="00ED51F8" w:rsidP="00ED51F8">
      <w:r w:rsidRPr="00ED51F8">
        <w:lastRenderedPageBreak/>
        <w:t>Wrong:</w:t>
      </w:r>
    </w:p>
    <w:p w14:paraId="61833F61" w14:textId="77777777" w:rsidR="00ED51F8" w:rsidRPr="00ED51F8" w:rsidRDefault="00ED51F8" w:rsidP="00ED51F8">
      <w:r w:rsidRPr="00ED51F8">
        <w:t xml:space="preserve">catch (Exception | </w:t>
      </w:r>
      <w:proofErr w:type="spellStart"/>
      <w:r w:rsidRPr="00ED51F8">
        <w:t>ArithmeticException</w:t>
      </w:r>
      <w:proofErr w:type="spellEnd"/>
      <w:r w:rsidRPr="00ED51F8">
        <w:t xml:space="preserve"> e)</w:t>
      </w:r>
    </w:p>
    <w:p w14:paraId="03235FB5" w14:textId="77777777" w:rsidR="00ED51F8" w:rsidRPr="00ED51F8" w:rsidRDefault="00ED51F8" w:rsidP="00ED51F8">
      <w:r w:rsidRPr="00ED51F8">
        <w:t>Compile-time error.</w:t>
      </w:r>
    </w:p>
    <w:p w14:paraId="7F1B52B4" w14:textId="77777777" w:rsidR="00ED51F8" w:rsidRPr="00ED51F8" w:rsidRDefault="00ED51F8" w:rsidP="00ED51F8">
      <w:r w:rsidRPr="00ED51F8">
        <w:t xml:space="preserve">Because </w:t>
      </w:r>
      <w:proofErr w:type="spellStart"/>
      <w:r w:rsidRPr="00ED51F8">
        <w:t>ArithmeticException</w:t>
      </w:r>
      <w:proofErr w:type="spellEnd"/>
      <w:r w:rsidRPr="00ED51F8">
        <w:t xml:space="preserve"> is child of Exception.</w:t>
      </w:r>
    </w:p>
    <w:p w14:paraId="5640CD2F" w14:textId="77777777" w:rsidR="00ED51F8" w:rsidRPr="00ED51F8" w:rsidRDefault="00000000" w:rsidP="00ED51F8">
      <w:r>
        <w:pict w14:anchorId="5038FED1">
          <v:rect id="_x0000_i1153" style="width:0;height:1.5pt" o:hralign="center" o:hrstd="t" o:hr="t" fillcolor="#a0a0a0" stroked="f"/>
        </w:pict>
      </w:r>
    </w:p>
    <w:p w14:paraId="0F0C765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File + Parsing Example</w:t>
      </w:r>
    </w:p>
    <w:p w14:paraId="6C24C184" w14:textId="77777777" w:rsidR="00ED51F8" w:rsidRPr="00ED51F8" w:rsidRDefault="00ED51F8" w:rsidP="00ED51F8">
      <w:r w:rsidRPr="00ED51F8">
        <w:t xml:space="preserve">import </w:t>
      </w:r>
      <w:proofErr w:type="spellStart"/>
      <w:proofErr w:type="gramStart"/>
      <w:r w:rsidRPr="00ED51F8">
        <w:t>java.io.FileReader</w:t>
      </w:r>
      <w:proofErr w:type="spellEnd"/>
      <w:proofErr w:type="gramEnd"/>
      <w:r w:rsidRPr="00ED51F8">
        <w:t>;</w:t>
      </w:r>
      <w:r w:rsidRPr="00ED51F8">
        <w:br/>
        <w:t xml:space="preserve">import </w:t>
      </w:r>
      <w:proofErr w:type="spellStart"/>
      <w:proofErr w:type="gramStart"/>
      <w:r w:rsidRPr="00ED51F8">
        <w:t>java.io.IOException</w:t>
      </w:r>
      <w:proofErr w:type="spellEnd"/>
      <w:proofErr w:type="gram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MultiCatchRealTime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FileReader</w:t>
      </w:r>
      <w:proofErr w:type="spellEnd"/>
      <w:r w:rsidRPr="00ED51F8">
        <w:t xml:space="preserve"> reader = new </w:t>
      </w:r>
      <w:proofErr w:type="spellStart"/>
      <w:r w:rsidRPr="00ED51F8">
        <w:t>FileReader</w:t>
      </w:r>
      <w:proofErr w:type="spellEnd"/>
      <w:r w:rsidRPr="00ED51F8">
        <w:t>("data.txt");</w:t>
      </w:r>
      <w:r w:rsidRPr="00ED51F8">
        <w:br/>
        <w:t xml:space="preserve">            int value = </w:t>
      </w:r>
      <w:proofErr w:type="spellStart"/>
      <w:r w:rsidRPr="00ED51F8">
        <w:t>Integer.parseInt</w:t>
      </w:r>
      <w:proofErr w:type="spellEnd"/>
      <w:r w:rsidRPr="00ED51F8">
        <w:t>("</w:t>
      </w:r>
      <w:proofErr w:type="spellStart"/>
      <w:r w:rsidRPr="00ED51F8">
        <w:t>abc</w:t>
      </w:r>
      <w:proofErr w:type="spellEnd"/>
      <w:r w:rsidRPr="00ED51F8">
        <w:t>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</w:t>
      </w:r>
      <w:proofErr w:type="spellStart"/>
      <w:r w:rsidRPr="00ED51F8">
        <w:t>IOException</w:t>
      </w:r>
      <w:proofErr w:type="spellEnd"/>
      <w:r w:rsidRPr="00ED51F8">
        <w:t xml:space="preserve"> | </w:t>
      </w:r>
      <w:proofErr w:type="spellStart"/>
      <w:r w:rsidRPr="00ED51F8">
        <w:t>NumberFormatException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("Operation failed");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5920E3F5" w14:textId="77777777" w:rsidR="00ED51F8" w:rsidRPr="00ED51F8" w:rsidRDefault="00ED51F8" w:rsidP="00ED51F8">
      <w:r w:rsidRPr="00ED51F8">
        <w:t>Handles both file and parsing errors cleanly.</w:t>
      </w:r>
    </w:p>
    <w:p w14:paraId="5DD60359" w14:textId="77777777" w:rsidR="00ED51F8" w:rsidRPr="00ED51F8" w:rsidRDefault="00000000" w:rsidP="00ED51F8">
      <w:r>
        <w:pict w14:anchorId="35946A6C">
          <v:rect id="_x0000_i1154" style="width:0;height:1.5pt" o:hralign="center" o:hrstd="t" o:hr="t" fillcolor="#a0a0a0" stroked="f"/>
        </w:pict>
      </w:r>
    </w:p>
    <w:p w14:paraId="764B42E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Nested vs Multi-Catch Comparison</w:t>
      </w:r>
    </w:p>
    <w:p w14:paraId="40525C07" w14:textId="77777777" w:rsidR="00ED51F8" w:rsidRPr="00ED51F8" w:rsidRDefault="00ED51F8" w:rsidP="00ED51F8">
      <w:r w:rsidRPr="00ED51F8">
        <w:t>Nested try-catch</w:t>
      </w:r>
    </w:p>
    <w:p w14:paraId="32A156BB" w14:textId="77777777" w:rsidR="00ED51F8" w:rsidRPr="00ED51F8" w:rsidRDefault="00ED51F8" w:rsidP="00ED51F8">
      <w:r w:rsidRPr="00ED51F8">
        <w:t>Used for different handling strategies</w:t>
      </w:r>
      <w:r w:rsidRPr="00ED51F8">
        <w:br/>
        <w:t>Used for layered control</w:t>
      </w:r>
    </w:p>
    <w:p w14:paraId="728903C5" w14:textId="77777777" w:rsidR="00ED51F8" w:rsidRPr="00ED51F8" w:rsidRDefault="00ED51F8" w:rsidP="00ED51F8">
      <w:r w:rsidRPr="00ED51F8">
        <w:t>Multi-catch</w:t>
      </w:r>
    </w:p>
    <w:p w14:paraId="0D62937B" w14:textId="77777777" w:rsidR="00ED51F8" w:rsidRPr="00ED51F8" w:rsidRDefault="00ED51F8" w:rsidP="00ED51F8">
      <w:r w:rsidRPr="00ED51F8">
        <w:t>Used for similar handling logic</w:t>
      </w:r>
      <w:r w:rsidRPr="00ED51F8">
        <w:br/>
        <w:t>Cleaner and shorter</w:t>
      </w:r>
    </w:p>
    <w:p w14:paraId="19C0935A" w14:textId="77777777" w:rsidR="00ED51F8" w:rsidRPr="00ED51F8" w:rsidRDefault="00000000" w:rsidP="00ED51F8">
      <w:r>
        <w:pict w14:anchorId="19C38A8D">
          <v:rect id="_x0000_i1155" style="width:0;height:1.5pt" o:hralign="center" o:hrstd="t" o:hr="t" fillcolor="#a0a0a0" stroked="f"/>
        </w:pict>
      </w:r>
    </w:p>
    <w:p w14:paraId="0BE1A9F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Advanced Nested Flow Example</w:t>
      </w:r>
    </w:p>
    <w:p w14:paraId="6B42C431" w14:textId="77777777" w:rsidR="00ED51F8" w:rsidRPr="00ED51F8" w:rsidRDefault="00ED51F8" w:rsidP="00ED51F8">
      <w:r w:rsidRPr="00ED51F8">
        <w:lastRenderedPageBreak/>
        <w:t xml:space="preserve">public class </w:t>
      </w:r>
      <w:proofErr w:type="spellStart"/>
      <w:r w:rsidRPr="00ED51F8">
        <w:t>AdvancedNested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</w:t>
      </w:r>
      <w:proofErr w:type="gramStart"/>
      <w:r w:rsidRPr="00ED51F8">
        <w:t>process(</w:t>
      </w:r>
      <w:proofErr w:type="gramEnd"/>
      <w:r w:rsidRPr="00ED51F8">
        <w:t>) {</w:t>
      </w:r>
      <w:r w:rsidRPr="00ED51F8">
        <w:br/>
        <w:t xml:space="preserve">        try {</w:t>
      </w:r>
      <w:r w:rsidRPr="00ED51F8">
        <w:br/>
        <w:t xml:space="preserve">            </w:t>
      </w:r>
      <w:proofErr w:type="gramStart"/>
      <w:r w:rsidRPr="00ED51F8">
        <w:t>validate(</w:t>
      </w:r>
      <w:proofErr w:type="gramEnd"/>
      <w:r w:rsidRPr="00ED51F8">
        <w:t>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</w:t>
      </w:r>
      <w:proofErr w:type="spellStart"/>
      <w:r w:rsidRPr="00ED51F8">
        <w:t>IllegalArgumentException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("Validation failed");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static void </w:t>
      </w:r>
      <w:proofErr w:type="gramStart"/>
      <w:r w:rsidRPr="00ED51F8">
        <w:t>validate(</w:t>
      </w:r>
      <w:proofErr w:type="gramEnd"/>
      <w:r w:rsidRPr="00ED51F8">
        <w:t>) {</w:t>
      </w:r>
      <w:r w:rsidRPr="00ED51F8">
        <w:br/>
        <w:t xml:space="preserve">        throw new </w:t>
      </w:r>
      <w:proofErr w:type="spellStart"/>
      <w:proofErr w:type="gramStart"/>
      <w:r w:rsidRPr="00ED51F8">
        <w:t>IllegalArgumentException</w:t>
      </w:r>
      <w:proofErr w:type="spellEnd"/>
      <w:r w:rsidRPr="00ED51F8">
        <w:t>(</w:t>
      </w:r>
      <w:proofErr w:type="gramEnd"/>
      <w:r w:rsidRPr="00ED51F8">
        <w:t>"Invalid input");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</w:t>
      </w:r>
      <w:proofErr w:type="gramStart"/>
      <w:r w:rsidRPr="00ED51F8">
        <w:t>process(</w:t>
      </w:r>
      <w:proofErr w:type="gramEnd"/>
      <w:r w:rsidRPr="00ED51F8">
        <w:t>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7B6D8CF9" w14:textId="77777777" w:rsidR="00ED51F8" w:rsidRPr="00ED51F8" w:rsidRDefault="00ED51F8" w:rsidP="00ED51F8">
      <w:r w:rsidRPr="00ED51F8">
        <w:t>Exception handled inside process.</w:t>
      </w:r>
      <w:r w:rsidRPr="00ED51F8">
        <w:br/>
        <w:t xml:space="preserve">Does not propagate </w:t>
      </w:r>
      <w:proofErr w:type="gramStart"/>
      <w:r w:rsidRPr="00ED51F8">
        <w:t>to</w:t>
      </w:r>
      <w:proofErr w:type="gramEnd"/>
      <w:r w:rsidRPr="00ED51F8">
        <w:t xml:space="preserve"> main.</w:t>
      </w:r>
    </w:p>
    <w:p w14:paraId="34C6325B" w14:textId="77777777" w:rsidR="00ED51F8" w:rsidRPr="00ED51F8" w:rsidRDefault="00000000" w:rsidP="00ED51F8">
      <w:r>
        <w:pict w14:anchorId="7DA70A7A">
          <v:rect id="_x0000_i1156" style="width:0;height:1.5pt" o:hralign="center" o:hrstd="t" o:hr="t" fillcolor="#a0a0a0" stroked="f"/>
        </w:pict>
      </w:r>
    </w:p>
    <w:p w14:paraId="3286975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Enterprise Pattern</w:t>
      </w:r>
    </w:p>
    <w:p w14:paraId="7067B220" w14:textId="77777777" w:rsidR="00ED51F8" w:rsidRPr="00ED51F8" w:rsidRDefault="00ED51F8" w:rsidP="00ED51F8">
      <w:r w:rsidRPr="00ED51F8">
        <w:t>Controller handles business exceptions</w:t>
      </w:r>
      <w:r w:rsidRPr="00ED51F8">
        <w:br/>
        <w:t>Global handler handles system exceptions</w:t>
      </w:r>
    </w:p>
    <w:p w14:paraId="55295C33" w14:textId="77777777" w:rsidR="00ED51F8" w:rsidRPr="00ED51F8" w:rsidRDefault="00ED51F8" w:rsidP="00ED51F8">
      <w:r w:rsidRPr="00ED51F8">
        <w:t>Nested handling simulates layered architecture.</w:t>
      </w:r>
    </w:p>
    <w:p w14:paraId="2EC303FE" w14:textId="77777777" w:rsidR="00ED51F8" w:rsidRPr="00ED51F8" w:rsidRDefault="00ED51F8" w:rsidP="00ED51F8">
      <w:r w:rsidRPr="00ED51F8">
        <w:t>Example:</w:t>
      </w:r>
    </w:p>
    <w:p w14:paraId="0A7CFD98" w14:textId="77777777" w:rsidR="00ED51F8" w:rsidRPr="00ED51F8" w:rsidRDefault="00ED51F8" w:rsidP="00ED51F8">
      <w:r w:rsidRPr="00ED51F8">
        <w:t>Repository</w:t>
      </w:r>
      <w:r w:rsidRPr="00ED51F8">
        <w:br/>
        <w:t xml:space="preserve">throws </w:t>
      </w:r>
      <w:proofErr w:type="spellStart"/>
      <w:r w:rsidRPr="00ED51F8">
        <w:t>SQLException</w:t>
      </w:r>
      <w:proofErr w:type="spellEnd"/>
    </w:p>
    <w:p w14:paraId="78196D48" w14:textId="77777777" w:rsidR="00ED51F8" w:rsidRPr="00ED51F8" w:rsidRDefault="00ED51F8" w:rsidP="00ED51F8">
      <w:r w:rsidRPr="00ED51F8">
        <w:t>Service</w:t>
      </w:r>
      <w:r w:rsidRPr="00ED51F8">
        <w:br/>
        <w:t>catches and wraps</w:t>
      </w:r>
    </w:p>
    <w:p w14:paraId="028264C9" w14:textId="77777777" w:rsidR="00ED51F8" w:rsidRPr="00ED51F8" w:rsidRDefault="00ED51F8" w:rsidP="00ED51F8">
      <w:r w:rsidRPr="00ED51F8">
        <w:t>Controller</w:t>
      </w:r>
      <w:r w:rsidRPr="00ED51F8">
        <w:br/>
        <w:t xml:space="preserve">handles </w:t>
      </w:r>
      <w:proofErr w:type="spellStart"/>
      <w:r w:rsidRPr="00ED51F8">
        <w:t>BusinessException</w:t>
      </w:r>
      <w:proofErr w:type="spellEnd"/>
    </w:p>
    <w:p w14:paraId="5F612FC9" w14:textId="77777777" w:rsidR="00ED51F8" w:rsidRPr="00ED51F8" w:rsidRDefault="00000000" w:rsidP="00ED51F8">
      <w:r>
        <w:pict w14:anchorId="0C49E090">
          <v:rect id="_x0000_i1157" style="width:0;height:1.5pt" o:hralign="center" o:hrstd="t" o:hr="t" fillcolor="#a0a0a0" stroked="f"/>
        </w:pict>
      </w:r>
    </w:p>
    <w:p w14:paraId="2E7317C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Performance Consideration</w:t>
      </w:r>
    </w:p>
    <w:p w14:paraId="1063EB0A" w14:textId="77777777" w:rsidR="00ED51F8" w:rsidRPr="00ED51F8" w:rsidRDefault="00ED51F8" w:rsidP="00ED51F8">
      <w:r w:rsidRPr="00ED51F8">
        <w:lastRenderedPageBreak/>
        <w:t>Deep nested try-catch increases complexity</w:t>
      </w:r>
      <w:r w:rsidRPr="00ED51F8">
        <w:br/>
        <w:t>Keep nesting minimal</w:t>
      </w:r>
      <w:r w:rsidRPr="00ED51F8">
        <w:br/>
        <w:t>Use multi-catch when handling logic same</w:t>
      </w:r>
    </w:p>
    <w:p w14:paraId="643C8585" w14:textId="77777777" w:rsidR="00ED51F8" w:rsidRPr="00ED51F8" w:rsidRDefault="00ED51F8" w:rsidP="00ED51F8">
      <w:r w:rsidRPr="00ED51F8">
        <w:t>Exception handling itself is lightweight</w:t>
      </w:r>
      <w:r w:rsidRPr="00ED51F8">
        <w:br/>
        <w:t>Throwing exceptions is expensive</w:t>
      </w:r>
    </w:p>
    <w:p w14:paraId="00DB2393" w14:textId="77777777" w:rsidR="00ED51F8" w:rsidRPr="00ED51F8" w:rsidRDefault="00000000" w:rsidP="00ED51F8">
      <w:r>
        <w:pict w14:anchorId="093899B5">
          <v:rect id="_x0000_i1158" style="width:0;height:1.5pt" o:hralign="center" o:hrstd="t" o:hr="t" fillcolor="#a0a0a0" stroked="f"/>
        </w:pict>
      </w:r>
    </w:p>
    <w:p w14:paraId="71F0733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Security Consideration</w:t>
      </w:r>
    </w:p>
    <w:p w14:paraId="30815416" w14:textId="77777777" w:rsidR="00ED51F8" w:rsidRPr="00ED51F8" w:rsidRDefault="00ED51F8" w:rsidP="00ED51F8">
      <w:r w:rsidRPr="00ED51F8">
        <w:t>Avoid detailed exception messages in user-level multi-catch.</w:t>
      </w:r>
    </w:p>
    <w:p w14:paraId="6C83911A" w14:textId="77777777" w:rsidR="00ED51F8" w:rsidRPr="00ED51F8" w:rsidRDefault="00ED51F8" w:rsidP="00ED51F8">
      <w:r w:rsidRPr="00ED51F8">
        <w:t>Bad:</w:t>
      </w:r>
    </w:p>
    <w:p w14:paraId="0E628CBB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(e);</w:t>
      </w:r>
      <w:r w:rsidRPr="00ED51F8">
        <w:br/>
        <w:t>}</w:t>
      </w:r>
    </w:p>
    <w:p w14:paraId="75BDA631" w14:textId="77777777" w:rsidR="00ED51F8" w:rsidRPr="00ED51F8" w:rsidRDefault="00ED51F8" w:rsidP="00ED51F8">
      <w:r w:rsidRPr="00ED51F8">
        <w:t>Good:</w:t>
      </w:r>
    </w:p>
    <w:p w14:paraId="079D91DA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("Operation failed");</w:t>
      </w:r>
      <w:r w:rsidRPr="00ED51F8">
        <w:br/>
        <w:t>}</w:t>
      </w:r>
    </w:p>
    <w:p w14:paraId="42F108F9" w14:textId="77777777" w:rsidR="00ED51F8" w:rsidRPr="00ED51F8" w:rsidRDefault="00ED51F8" w:rsidP="00ED51F8">
      <w:r w:rsidRPr="00ED51F8">
        <w:t>Log details internally.</w:t>
      </w:r>
    </w:p>
    <w:p w14:paraId="33F21BD0" w14:textId="77777777" w:rsidR="00ED51F8" w:rsidRPr="00ED51F8" w:rsidRDefault="00000000" w:rsidP="00ED51F8">
      <w:r>
        <w:pict w14:anchorId="5B6D5A5E">
          <v:rect id="_x0000_i1159" style="width:0;height:1.5pt" o:hralign="center" o:hrstd="t" o:hr="t" fillcolor="#a0a0a0" stroked="f"/>
        </w:pict>
      </w:r>
    </w:p>
    <w:p w14:paraId="6A21CED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Common Interview Questions</w:t>
      </w:r>
    </w:p>
    <w:p w14:paraId="2E098EA9" w14:textId="77777777" w:rsidR="00ED51F8" w:rsidRPr="00ED51F8" w:rsidRDefault="00ED51F8" w:rsidP="00ED51F8">
      <w:r w:rsidRPr="00ED51F8">
        <w:t>What is nested try-catch</w:t>
      </w:r>
      <w:r w:rsidRPr="00ED51F8">
        <w:br/>
        <w:t>When to use multi-catch</w:t>
      </w:r>
      <w:r w:rsidRPr="00ED51F8">
        <w:br/>
        <w:t>Why parent-child not allowed in multi-catch</w:t>
      </w:r>
      <w:r w:rsidRPr="00ED51F8">
        <w:br/>
        <w:t>Difference between nested and multi-catch</w:t>
      </w:r>
      <w:r w:rsidRPr="00ED51F8">
        <w:br/>
        <w:t>Is nested try recommended</w:t>
      </w:r>
    </w:p>
    <w:p w14:paraId="3FB2C0D6" w14:textId="77777777" w:rsidR="00ED51F8" w:rsidRPr="00ED51F8" w:rsidRDefault="00000000" w:rsidP="00ED51F8">
      <w:r>
        <w:pict w14:anchorId="0D30A909">
          <v:rect id="_x0000_i1160" style="width:0;height:1.5pt" o:hralign="center" o:hrstd="t" o:hr="t" fillcolor="#a0a0a0" stroked="f"/>
        </w:pict>
      </w:r>
    </w:p>
    <w:p w14:paraId="479CAA9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Best Practices</w:t>
      </w:r>
    </w:p>
    <w:p w14:paraId="6049E67B" w14:textId="77777777" w:rsidR="00ED51F8" w:rsidRPr="00ED51F8" w:rsidRDefault="00ED51F8" w:rsidP="00ED51F8">
      <w:r w:rsidRPr="00ED51F8">
        <w:t>Do not over-nest</w:t>
      </w:r>
      <w:r w:rsidRPr="00ED51F8">
        <w:br/>
        <w:t>Keep try blocks small</w:t>
      </w:r>
      <w:r w:rsidRPr="00ED51F8">
        <w:br/>
        <w:t>Handle only what you can recover</w:t>
      </w:r>
      <w:r w:rsidRPr="00ED51F8">
        <w:br/>
        <w:t>Use multi-catch for similar handling</w:t>
      </w:r>
    </w:p>
    <w:p w14:paraId="0E1BE549" w14:textId="77777777" w:rsidR="00ED51F8" w:rsidRPr="00ED51F8" w:rsidRDefault="00000000" w:rsidP="00ED51F8">
      <w:r>
        <w:pict w14:anchorId="1ED16C6D">
          <v:rect id="_x0000_i1161" style="width:0;height:1.5pt" o:hralign="center" o:hrstd="t" o:hr="t" fillcolor="#a0a0a0" stroked="f"/>
        </w:pict>
      </w:r>
    </w:p>
    <w:p w14:paraId="5F37EAD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8 SUMMARY</w:t>
      </w:r>
    </w:p>
    <w:p w14:paraId="7F3A668B" w14:textId="77777777" w:rsidR="00ED51F8" w:rsidRPr="00ED51F8" w:rsidRDefault="00ED51F8" w:rsidP="00ED51F8">
      <w:r w:rsidRPr="00ED51F8">
        <w:lastRenderedPageBreak/>
        <w:t>Nested try handles layered failures</w:t>
      </w:r>
      <w:r w:rsidRPr="00ED51F8">
        <w:br/>
      </w:r>
      <w:proofErr w:type="gramStart"/>
      <w:r w:rsidRPr="00ED51F8">
        <w:t>Multi-catch</w:t>
      </w:r>
      <w:proofErr w:type="gramEnd"/>
      <w:r w:rsidRPr="00ED51F8">
        <w:t xml:space="preserve"> reduces duplication</w:t>
      </w:r>
      <w:r w:rsidRPr="00ED51F8">
        <w:br/>
        <w:t>Parent-child exception not allowed in multi-catch</w:t>
      </w:r>
      <w:r w:rsidRPr="00ED51F8">
        <w:br/>
        <w:t>Use carefully to maintain readability</w:t>
      </w:r>
    </w:p>
    <w:p w14:paraId="7E7CD429" w14:textId="77777777" w:rsidR="00ED51F8" w:rsidRPr="00ED51F8" w:rsidRDefault="00000000" w:rsidP="00ED51F8">
      <w:r>
        <w:pict w14:anchorId="6339673D">
          <v:rect id="_x0000_i1162" style="width:0;height:1.5pt" o:hralign="center" o:hrstd="t" o:hr="t" fillcolor="#a0a0a0" stroked="f"/>
        </w:pict>
      </w:r>
    </w:p>
    <w:p w14:paraId="2A3DFB12" w14:textId="77777777" w:rsidR="00ED51F8" w:rsidRPr="00ED51F8" w:rsidRDefault="00000000" w:rsidP="00ED51F8">
      <w:r>
        <w:pict w14:anchorId="2C3A809A">
          <v:rect id="_x0000_i1163" style="width:0;height:1.5pt" o:hralign="center" o:hrstd="t" o:hr="t" fillcolor="#a0a0a0" stroked="f"/>
        </w:pict>
      </w:r>
    </w:p>
    <w:p w14:paraId="26D5A74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9</w:t>
      </w:r>
    </w:p>
    <w:p w14:paraId="6D7FEC9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try-with-resources</w:t>
      </w:r>
    </w:p>
    <w:p w14:paraId="5FA36E56" w14:textId="77777777" w:rsidR="00ED51F8" w:rsidRPr="00ED51F8" w:rsidRDefault="00ED51F8" w:rsidP="00ED51F8">
      <w:r w:rsidRPr="00ED51F8">
        <w:t>(</w:t>
      </w:r>
      <w:proofErr w:type="spellStart"/>
      <w:r w:rsidRPr="00ED51F8">
        <w:t>AutoCloseable</w:t>
      </w:r>
      <w:proofErr w:type="spellEnd"/>
      <w:r w:rsidRPr="00ED51F8">
        <w:t xml:space="preserve"> + Resource Safety + Enterprise Usage)</w:t>
      </w:r>
    </w:p>
    <w:p w14:paraId="1BCCB63B" w14:textId="77777777" w:rsidR="00ED51F8" w:rsidRPr="00ED51F8" w:rsidRDefault="00000000" w:rsidP="00ED51F8">
      <w:r>
        <w:pict w14:anchorId="5B646DEF">
          <v:rect id="_x0000_i1164" style="width:0;height:1.5pt" o:hralign="center" o:hrstd="t" o:hr="t" fillcolor="#a0a0a0" stroked="f"/>
        </w:pict>
      </w:r>
    </w:p>
    <w:p w14:paraId="1777B8D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Problem Before Java 7</w:t>
      </w:r>
    </w:p>
    <w:p w14:paraId="66FC08C5" w14:textId="77777777" w:rsidR="00ED51F8" w:rsidRPr="00ED51F8" w:rsidRDefault="00ED51F8" w:rsidP="00ED51F8">
      <w:r w:rsidRPr="00ED51F8">
        <w:t>Before Java 7, resources like:</w:t>
      </w:r>
    </w:p>
    <w:p w14:paraId="6DE94B86" w14:textId="77777777" w:rsidR="00ED51F8" w:rsidRPr="00ED51F8" w:rsidRDefault="00ED51F8" w:rsidP="00ED51F8">
      <w:proofErr w:type="spellStart"/>
      <w:r w:rsidRPr="00ED51F8">
        <w:t>FileReader</w:t>
      </w:r>
      <w:proofErr w:type="spellEnd"/>
      <w:r w:rsidRPr="00ED51F8">
        <w:br/>
      </w:r>
      <w:proofErr w:type="spellStart"/>
      <w:r w:rsidRPr="00ED51F8">
        <w:t>BufferedReader</w:t>
      </w:r>
      <w:proofErr w:type="spellEnd"/>
      <w:r w:rsidRPr="00ED51F8">
        <w:br/>
        <w:t>Connection</w:t>
      </w:r>
      <w:r w:rsidRPr="00ED51F8">
        <w:br/>
        <w:t>Socket</w:t>
      </w:r>
    </w:p>
    <w:p w14:paraId="2A034B58" w14:textId="77777777" w:rsidR="00ED51F8" w:rsidRPr="00ED51F8" w:rsidRDefault="00ED51F8" w:rsidP="00ED51F8">
      <w:r w:rsidRPr="00ED51F8">
        <w:t>Had to be closed manually in finally block.</w:t>
      </w:r>
    </w:p>
    <w:p w14:paraId="5B6E2597" w14:textId="77777777" w:rsidR="00ED51F8" w:rsidRPr="00ED51F8" w:rsidRDefault="00ED51F8" w:rsidP="00ED51F8">
      <w:r w:rsidRPr="00ED51F8">
        <w:t>Example (Old Style)</w:t>
      </w:r>
    </w:p>
    <w:p w14:paraId="018808B9" w14:textId="77777777" w:rsidR="00585E99" w:rsidRDefault="00ED51F8" w:rsidP="00ED51F8">
      <w:r w:rsidRPr="00ED51F8">
        <w:t xml:space="preserve">import </w:t>
      </w:r>
      <w:proofErr w:type="spellStart"/>
      <w:proofErr w:type="gramStart"/>
      <w:r w:rsidRPr="00ED51F8">
        <w:t>java.io.FileReader</w:t>
      </w:r>
      <w:proofErr w:type="spellEnd"/>
      <w:proofErr w:type="gramEnd"/>
      <w:r w:rsidRPr="00ED51F8">
        <w:t>;</w:t>
      </w:r>
      <w:r w:rsidRPr="00ED51F8">
        <w:br/>
        <w:t xml:space="preserve">import </w:t>
      </w:r>
      <w:proofErr w:type="spellStart"/>
      <w:proofErr w:type="gramStart"/>
      <w:r w:rsidRPr="00ED51F8">
        <w:t>java.io.IOException</w:t>
      </w:r>
      <w:proofErr w:type="spellEnd"/>
      <w:proofErr w:type="gram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OldStyle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</w:t>
      </w:r>
      <w:proofErr w:type="spellStart"/>
      <w:r w:rsidRPr="00ED51F8">
        <w:t>FileReader</w:t>
      </w:r>
      <w:proofErr w:type="spellEnd"/>
      <w:r w:rsidRPr="00ED51F8">
        <w:t xml:space="preserve"> reader = null;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reader = new </w:t>
      </w:r>
      <w:proofErr w:type="spellStart"/>
      <w:r w:rsidRPr="00ED51F8">
        <w:t>FileReader</w:t>
      </w:r>
      <w:proofErr w:type="spellEnd"/>
      <w:r w:rsidRPr="00ED51F8">
        <w:t>("data.txt");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</w:t>
      </w:r>
      <w:proofErr w:type="spellStart"/>
      <w:r w:rsidRPr="00ED51F8">
        <w:t>IOException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("Error reading file");</w:t>
      </w:r>
      <w:r w:rsidRPr="00ED51F8">
        <w:br/>
        <w:t xml:space="preserve">      </w:t>
      </w:r>
      <w:proofErr w:type="gramStart"/>
      <w:r w:rsidRPr="00ED51F8">
        <w:t xml:space="preserve">  }</w:t>
      </w:r>
      <w:r w:rsidR="00585E99">
        <w:t>catch</w:t>
      </w:r>
      <w:proofErr w:type="gramEnd"/>
      <w:r w:rsidR="00585E99">
        <w:t>(Exception e) {</w:t>
      </w:r>
    </w:p>
    <w:p w14:paraId="13EA9FDC" w14:textId="77777777" w:rsidR="00585E99" w:rsidRDefault="00585E99" w:rsidP="00ED51F8"/>
    <w:p w14:paraId="2BA4FBA8" w14:textId="5AC35D99" w:rsidR="00ED51F8" w:rsidRPr="00ED51F8" w:rsidRDefault="00585E99" w:rsidP="00585E99">
      <w:pPr>
        <w:ind w:firstLine="720"/>
      </w:pPr>
      <w:r>
        <w:lastRenderedPageBreak/>
        <w:t>}</w:t>
      </w:r>
      <w:r w:rsidR="00ED51F8" w:rsidRPr="00ED51F8">
        <w:br/>
        <w:t xml:space="preserve">        finally {</w:t>
      </w:r>
      <w:r w:rsidR="00ED51F8" w:rsidRPr="00ED51F8">
        <w:br/>
        <w:t xml:space="preserve">            try {</w:t>
      </w:r>
      <w:r w:rsidR="00ED51F8" w:rsidRPr="00ED51F8">
        <w:br/>
        <w:t xml:space="preserve">                if (</w:t>
      </w:r>
      <w:proofErr w:type="gramStart"/>
      <w:r w:rsidR="00ED51F8" w:rsidRPr="00ED51F8">
        <w:t>reader !</w:t>
      </w:r>
      <w:proofErr w:type="gramEnd"/>
      <w:r w:rsidR="00ED51F8" w:rsidRPr="00ED51F8">
        <w:t>= null) {</w:t>
      </w:r>
      <w:r w:rsidR="00ED51F8" w:rsidRPr="00ED51F8">
        <w:br/>
        <w:t xml:space="preserve">                    </w:t>
      </w:r>
      <w:proofErr w:type="spellStart"/>
      <w:proofErr w:type="gramStart"/>
      <w:r w:rsidR="00ED51F8" w:rsidRPr="00ED51F8">
        <w:t>reader.close</w:t>
      </w:r>
      <w:proofErr w:type="spellEnd"/>
      <w:proofErr w:type="gramEnd"/>
      <w:r w:rsidR="00ED51F8" w:rsidRPr="00ED51F8">
        <w:t>();</w:t>
      </w:r>
      <w:r w:rsidR="00ED51F8" w:rsidRPr="00ED51F8">
        <w:br/>
        <w:t xml:space="preserve">              </w:t>
      </w:r>
      <w:proofErr w:type="gramStart"/>
      <w:r w:rsidR="00ED51F8" w:rsidRPr="00ED51F8">
        <w:t xml:space="preserve">  }</w:t>
      </w:r>
      <w:proofErr w:type="gramEnd"/>
      <w:r w:rsidR="00ED51F8" w:rsidRPr="00ED51F8">
        <w:br/>
        <w:t xml:space="preserve">          </w:t>
      </w:r>
      <w:proofErr w:type="gramStart"/>
      <w:r w:rsidR="00ED51F8" w:rsidRPr="00ED51F8">
        <w:t xml:space="preserve">  }</w:t>
      </w:r>
      <w:proofErr w:type="gramEnd"/>
      <w:r w:rsidR="00ED51F8" w:rsidRPr="00ED51F8">
        <w:br/>
        <w:t xml:space="preserve">            catch (</w:t>
      </w:r>
      <w:proofErr w:type="spellStart"/>
      <w:r w:rsidR="00ED51F8" w:rsidRPr="00ED51F8">
        <w:t>IOException</w:t>
      </w:r>
      <w:proofErr w:type="spellEnd"/>
      <w:r w:rsidR="00ED51F8" w:rsidRPr="00ED51F8">
        <w:t xml:space="preserve"> e) {</w:t>
      </w:r>
      <w:r w:rsidR="00ED51F8" w:rsidRPr="00ED51F8">
        <w:br/>
        <w:t xml:space="preserve">                </w:t>
      </w:r>
      <w:proofErr w:type="spellStart"/>
      <w:r w:rsidR="00ED51F8" w:rsidRPr="00ED51F8">
        <w:t>System.out.println</w:t>
      </w:r>
      <w:proofErr w:type="spellEnd"/>
      <w:r w:rsidR="00ED51F8" w:rsidRPr="00ED51F8">
        <w:t>("Error closing file");</w:t>
      </w:r>
      <w:r w:rsidR="00ED51F8" w:rsidRPr="00ED51F8">
        <w:br/>
        <w:t xml:space="preserve">          </w:t>
      </w:r>
      <w:proofErr w:type="gramStart"/>
      <w:r w:rsidR="00ED51F8" w:rsidRPr="00ED51F8">
        <w:t xml:space="preserve">  }</w:t>
      </w:r>
      <w:proofErr w:type="gramEnd"/>
      <w:r w:rsidR="00ED51F8" w:rsidRPr="00ED51F8">
        <w:br/>
        <w:t xml:space="preserve">      </w:t>
      </w:r>
      <w:proofErr w:type="gramStart"/>
      <w:r w:rsidR="00ED51F8" w:rsidRPr="00ED51F8">
        <w:t xml:space="preserve">  }</w:t>
      </w:r>
      <w:proofErr w:type="gramEnd"/>
      <w:r w:rsidR="00ED51F8" w:rsidRPr="00ED51F8">
        <w:br/>
        <w:t xml:space="preserve">  </w:t>
      </w:r>
      <w:proofErr w:type="gramStart"/>
      <w:r w:rsidR="00ED51F8" w:rsidRPr="00ED51F8">
        <w:t xml:space="preserve">  }</w:t>
      </w:r>
      <w:proofErr w:type="gramEnd"/>
      <w:r w:rsidR="00ED51F8" w:rsidRPr="00ED51F8">
        <w:br/>
        <w:t>}</w:t>
      </w:r>
    </w:p>
    <w:p w14:paraId="735721C9" w14:textId="77777777" w:rsidR="00ED51F8" w:rsidRPr="00ED51F8" w:rsidRDefault="00ED51F8" w:rsidP="00ED51F8">
      <w:r w:rsidRPr="00ED51F8">
        <w:t>Problems:</w:t>
      </w:r>
    </w:p>
    <w:p w14:paraId="70B82057" w14:textId="77777777" w:rsidR="00ED51F8" w:rsidRPr="00ED51F8" w:rsidRDefault="00ED51F8" w:rsidP="00ED51F8">
      <w:r w:rsidRPr="00ED51F8">
        <w:t>Too much boilerplate</w:t>
      </w:r>
      <w:r w:rsidRPr="00ED51F8">
        <w:br/>
        <w:t>Nested try-catch</w:t>
      </w:r>
      <w:r w:rsidRPr="00ED51F8">
        <w:br/>
        <w:t xml:space="preserve">Risk of forgetting </w:t>
      </w:r>
      <w:proofErr w:type="gramStart"/>
      <w:r w:rsidRPr="00ED51F8">
        <w:t>close(</w:t>
      </w:r>
      <w:proofErr w:type="gramEnd"/>
      <w:r w:rsidRPr="00ED51F8">
        <w:t>)</w:t>
      </w:r>
      <w:r w:rsidRPr="00ED51F8">
        <w:br/>
        <w:t>Memory leaks</w:t>
      </w:r>
    </w:p>
    <w:p w14:paraId="62BDA16A" w14:textId="77777777" w:rsidR="00ED51F8" w:rsidRPr="00ED51F8" w:rsidRDefault="00000000" w:rsidP="00ED51F8">
      <w:r>
        <w:pict w14:anchorId="36DA496F">
          <v:rect id="_x0000_i1165" style="width:0;height:1.5pt" o:hralign="center" o:hrstd="t" o:hr="t" fillcolor="#a0a0a0" stroked="f"/>
        </w:pict>
      </w:r>
    </w:p>
    <w:p w14:paraId="1FE64A6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What is try-with-resources</w:t>
      </w:r>
    </w:p>
    <w:p w14:paraId="60C23F84" w14:textId="77777777" w:rsidR="00ED51F8" w:rsidRPr="00ED51F8" w:rsidRDefault="00ED51F8" w:rsidP="00ED51F8">
      <w:r w:rsidRPr="00ED51F8">
        <w:t>Definition</w:t>
      </w:r>
    </w:p>
    <w:p w14:paraId="170B97D4" w14:textId="77777777" w:rsidR="00ED51F8" w:rsidRPr="00ED51F8" w:rsidRDefault="00ED51F8" w:rsidP="00ED51F8">
      <w:r w:rsidRPr="00ED51F8">
        <w:t>try-with-resources automatically closes resources after execution.</w:t>
      </w:r>
    </w:p>
    <w:p w14:paraId="32CC5092" w14:textId="77777777" w:rsidR="00ED51F8" w:rsidRPr="00ED51F8" w:rsidRDefault="00ED51F8" w:rsidP="00ED51F8">
      <w:r w:rsidRPr="00ED51F8">
        <w:t>Introduced in Java 7.</w:t>
      </w:r>
    </w:p>
    <w:p w14:paraId="633BBF7D" w14:textId="77777777" w:rsidR="00ED51F8" w:rsidRPr="00ED51F8" w:rsidRDefault="00ED51F8" w:rsidP="00ED51F8">
      <w:r w:rsidRPr="00ED51F8">
        <w:t xml:space="preserve">Any class that implements </w:t>
      </w:r>
      <w:proofErr w:type="spellStart"/>
      <w:r w:rsidRPr="00ED51F8">
        <w:t>AutoCloseable</w:t>
      </w:r>
      <w:proofErr w:type="spellEnd"/>
      <w:r w:rsidRPr="00ED51F8">
        <w:t xml:space="preserve"> can be used.</w:t>
      </w:r>
    </w:p>
    <w:p w14:paraId="062DFF12" w14:textId="77777777" w:rsidR="00ED51F8" w:rsidRPr="00ED51F8" w:rsidRDefault="00000000" w:rsidP="00ED51F8">
      <w:r>
        <w:pict w14:anchorId="6F3FF878">
          <v:rect id="_x0000_i1166" style="width:0;height:1.5pt" o:hralign="center" o:hrstd="t" o:hr="t" fillcolor="#a0a0a0" stroked="f"/>
        </w:pict>
      </w:r>
    </w:p>
    <w:p w14:paraId="2D9F152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Basic Syntax</w:t>
      </w:r>
    </w:p>
    <w:p w14:paraId="4AFB5B2D" w14:textId="77777777" w:rsidR="00ED51F8" w:rsidRPr="00ED51F8" w:rsidRDefault="00ED51F8" w:rsidP="00ED51F8">
      <w:r w:rsidRPr="00ED51F8">
        <w:t>try (</w:t>
      </w:r>
      <w:proofErr w:type="spellStart"/>
      <w:r w:rsidRPr="00ED51F8">
        <w:t>ResourceType</w:t>
      </w:r>
      <w:proofErr w:type="spellEnd"/>
      <w:r w:rsidRPr="00ED51F8">
        <w:t xml:space="preserve"> resource = new </w:t>
      </w:r>
      <w:proofErr w:type="spellStart"/>
      <w:proofErr w:type="gramStart"/>
      <w:r w:rsidRPr="00ED51F8">
        <w:t>ResourceType</w:t>
      </w:r>
      <w:proofErr w:type="spellEnd"/>
      <w:r w:rsidRPr="00ED51F8">
        <w:t>(</w:t>
      </w:r>
      <w:proofErr w:type="gramEnd"/>
      <w:r w:rsidRPr="00ED51F8">
        <w:t>)) {</w:t>
      </w:r>
      <w:r w:rsidRPr="00ED51F8">
        <w:br/>
        <w:t xml:space="preserve">    // use resource</w:t>
      </w:r>
      <w:r w:rsidRPr="00ED51F8">
        <w:br/>
        <w:t>}</w:t>
      </w:r>
    </w:p>
    <w:p w14:paraId="27E5974E" w14:textId="77777777" w:rsidR="00ED51F8" w:rsidRPr="00ED51F8" w:rsidRDefault="00ED51F8" w:rsidP="00ED51F8">
      <w:r w:rsidRPr="00ED51F8">
        <w:t>Resource automatically closes.</w:t>
      </w:r>
    </w:p>
    <w:p w14:paraId="2DEA4987" w14:textId="77777777" w:rsidR="00ED51F8" w:rsidRPr="00ED51F8" w:rsidRDefault="00000000" w:rsidP="00ED51F8">
      <w:r>
        <w:pict w14:anchorId="042C08EF">
          <v:rect id="_x0000_i1167" style="width:0;height:1.5pt" o:hralign="center" o:hrstd="t" o:hr="t" fillcolor="#a0a0a0" stroked="f"/>
        </w:pict>
      </w:r>
    </w:p>
    <w:p w14:paraId="101390B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Basic Example</w:t>
      </w:r>
    </w:p>
    <w:p w14:paraId="59A4948D" w14:textId="77777777" w:rsidR="00ED51F8" w:rsidRPr="00ED51F8" w:rsidRDefault="00ED51F8" w:rsidP="00ED51F8">
      <w:r w:rsidRPr="00ED51F8">
        <w:t xml:space="preserve">import </w:t>
      </w:r>
      <w:proofErr w:type="spellStart"/>
      <w:proofErr w:type="gramStart"/>
      <w:r w:rsidRPr="00ED51F8">
        <w:t>java.io.FileReader</w:t>
      </w:r>
      <w:proofErr w:type="spellEnd"/>
      <w:proofErr w:type="gramEnd"/>
      <w:r w:rsidRPr="00ED51F8">
        <w:t>;</w:t>
      </w:r>
      <w:r w:rsidRPr="00ED51F8">
        <w:br/>
        <w:t xml:space="preserve">import </w:t>
      </w:r>
      <w:proofErr w:type="spellStart"/>
      <w:proofErr w:type="gramStart"/>
      <w:r w:rsidRPr="00ED51F8">
        <w:t>java.io.IOException</w:t>
      </w:r>
      <w:proofErr w:type="spellEnd"/>
      <w:proofErr w:type="gramEnd"/>
      <w:r w:rsidRPr="00ED51F8">
        <w:t>;</w:t>
      </w:r>
      <w:r w:rsidRPr="00ED51F8">
        <w:br/>
      </w:r>
      <w:r w:rsidRPr="00ED51F8">
        <w:lastRenderedPageBreak/>
        <w:br/>
        <w:t xml:space="preserve">public class </w:t>
      </w:r>
      <w:proofErr w:type="spellStart"/>
      <w:r w:rsidRPr="00ED51F8">
        <w:t>TryWithResourcesExample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(</w:t>
      </w:r>
      <w:proofErr w:type="spellStart"/>
      <w:r w:rsidRPr="00ED51F8">
        <w:t>FileReader</w:t>
      </w:r>
      <w:proofErr w:type="spellEnd"/>
      <w:r w:rsidRPr="00ED51F8">
        <w:t xml:space="preserve"> reader = new </w:t>
      </w:r>
      <w:proofErr w:type="spellStart"/>
      <w:r w:rsidRPr="00ED51F8">
        <w:t>FileReader</w:t>
      </w:r>
      <w:proofErr w:type="spellEnd"/>
      <w:r w:rsidRPr="00ED51F8">
        <w:t>("data.txt"))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("File opened successfully");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</w:t>
      </w:r>
      <w:proofErr w:type="spellStart"/>
      <w:r w:rsidRPr="00ED51F8">
        <w:t>IOException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("Error occurred");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9E3C2A9" w14:textId="77777777" w:rsidR="00ED51F8" w:rsidRPr="00ED51F8" w:rsidRDefault="00ED51F8" w:rsidP="00ED51F8">
      <w:r w:rsidRPr="00ED51F8">
        <w:t>No finally block needed.</w:t>
      </w:r>
      <w:r w:rsidRPr="00ED51F8">
        <w:br/>
        <w:t>Reader automatically closed.</w:t>
      </w:r>
    </w:p>
    <w:p w14:paraId="51AF9447" w14:textId="77777777" w:rsidR="00ED51F8" w:rsidRPr="00ED51F8" w:rsidRDefault="00000000" w:rsidP="00ED51F8">
      <w:r>
        <w:pict w14:anchorId="285F7DAF">
          <v:rect id="_x0000_i1168" style="width:0;height:1.5pt" o:hralign="center" o:hrstd="t" o:hr="t" fillcolor="#a0a0a0" stroked="f"/>
        </w:pict>
      </w:r>
    </w:p>
    <w:p w14:paraId="57D83B3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How It Works Internally</w:t>
      </w:r>
    </w:p>
    <w:p w14:paraId="1D6380A6" w14:textId="77777777" w:rsidR="00ED51F8" w:rsidRPr="00ED51F8" w:rsidRDefault="00ED51F8" w:rsidP="00ED51F8">
      <w:r w:rsidRPr="00ED51F8">
        <w:t>JVM converts it into:</w:t>
      </w:r>
    </w:p>
    <w:p w14:paraId="0D4B1C7A" w14:textId="77777777" w:rsidR="00ED51F8" w:rsidRPr="00ED51F8" w:rsidRDefault="00ED51F8" w:rsidP="00ED51F8">
      <w:r w:rsidRPr="00ED51F8">
        <w:t>try</w:t>
      </w:r>
      <w:r w:rsidRPr="00ED51F8">
        <w:br/>
        <w:t>finally</w:t>
      </w:r>
      <w:r w:rsidRPr="00ED51F8">
        <w:br/>
      </w:r>
      <w:proofErr w:type="spellStart"/>
      <w:proofErr w:type="gramStart"/>
      <w:r w:rsidRPr="00ED51F8">
        <w:t>resource.close</w:t>
      </w:r>
      <w:proofErr w:type="spellEnd"/>
      <w:proofErr w:type="gramEnd"/>
      <w:r w:rsidRPr="00ED51F8">
        <w:t>()</w:t>
      </w:r>
    </w:p>
    <w:p w14:paraId="15902254" w14:textId="77777777" w:rsidR="00ED51F8" w:rsidRPr="00ED51F8" w:rsidRDefault="00ED51F8" w:rsidP="00ED51F8">
      <w:r w:rsidRPr="00ED51F8">
        <w:t>But compiler generates it automatically.</w:t>
      </w:r>
    </w:p>
    <w:p w14:paraId="5581B839" w14:textId="77777777" w:rsidR="00ED51F8" w:rsidRPr="00ED51F8" w:rsidRDefault="00ED51F8" w:rsidP="00ED51F8">
      <w:r w:rsidRPr="00ED51F8">
        <w:t>Cleaner and safer.</w:t>
      </w:r>
    </w:p>
    <w:p w14:paraId="6C853606" w14:textId="77777777" w:rsidR="00ED51F8" w:rsidRPr="00ED51F8" w:rsidRDefault="00000000" w:rsidP="00ED51F8">
      <w:r>
        <w:pict w14:anchorId="726579A3">
          <v:rect id="_x0000_i1169" style="width:0;height:1.5pt" o:hralign="center" o:hrstd="t" o:hr="t" fillcolor="#a0a0a0" stroked="f"/>
        </w:pict>
      </w:r>
    </w:p>
    <w:p w14:paraId="4D7683C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 xml:space="preserve">5. </w:t>
      </w:r>
      <w:proofErr w:type="spellStart"/>
      <w:r w:rsidRPr="00ED51F8">
        <w:rPr>
          <w:b/>
          <w:bCs/>
        </w:rPr>
        <w:t>AutoCloseable</w:t>
      </w:r>
      <w:proofErr w:type="spellEnd"/>
      <w:r w:rsidRPr="00ED51F8">
        <w:rPr>
          <w:b/>
          <w:bCs/>
        </w:rPr>
        <w:t xml:space="preserve"> Interface</w:t>
      </w:r>
    </w:p>
    <w:p w14:paraId="56AA7662" w14:textId="77777777" w:rsidR="00ED51F8" w:rsidRPr="00ED51F8" w:rsidRDefault="00ED51F8" w:rsidP="00ED51F8">
      <w:r w:rsidRPr="00ED51F8">
        <w:t>Definition</w:t>
      </w:r>
    </w:p>
    <w:p w14:paraId="648C6890" w14:textId="77777777" w:rsidR="00ED51F8" w:rsidRPr="00ED51F8" w:rsidRDefault="00ED51F8" w:rsidP="00ED51F8">
      <w:r w:rsidRPr="00585E99">
        <w:rPr>
          <w:highlight w:val="yellow"/>
        </w:rPr>
        <w:t xml:space="preserve">Any class implementing </w:t>
      </w:r>
      <w:proofErr w:type="spellStart"/>
      <w:r w:rsidRPr="00585E99">
        <w:rPr>
          <w:highlight w:val="yellow"/>
        </w:rPr>
        <w:t>AutoCloseable</w:t>
      </w:r>
      <w:proofErr w:type="spellEnd"/>
      <w:r w:rsidRPr="00585E99">
        <w:rPr>
          <w:highlight w:val="yellow"/>
        </w:rPr>
        <w:t xml:space="preserve"> can be used in try-with-resources</w:t>
      </w:r>
      <w:r w:rsidRPr="00ED51F8">
        <w:t>.</w:t>
      </w:r>
    </w:p>
    <w:p w14:paraId="799449C8" w14:textId="77777777" w:rsidR="00ED51F8" w:rsidRPr="00ED51F8" w:rsidRDefault="00ED51F8" w:rsidP="00ED51F8">
      <w:r w:rsidRPr="00ED51F8">
        <w:t>Example Custom Resource</w:t>
      </w:r>
    </w:p>
    <w:p w14:paraId="48DF65F5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MyResource</w:t>
      </w:r>
      <w:proofErr w:type="spellEnd"/>
      <w:r w:rsidRPr="00ED51F8">
        <w:t xml:space="preserve"> implements </w:t>
      </w:r>
      <w:proofErr w:type="spellStart"/>
      <w:r w:rsidRPr="00ED51F8">
        <w:t>AutoCloseable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void </w:t>
      </w:r>
      <w:proofErr w:type="gramStart"/>
      <w:r w:rsidRPr="00ED51F8">
        <w:t>use(</w:t>
      </w:r>
      <w:proofErr w:type="gramEnd"/>
      <w:r w:rsidRPr="00ED51F8">
        <w:t>) {</w:t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("Using resource");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@Override</w:t>
      </w:r>
      <w:r w:rsidRPr="00ED51F8">
        <w:br/>
      </w:r>
      <w:r w:rsidRPr="00ED51F8">
        <w:lastRenderedPageBreak/>
        <w:t xml:space="preserve">    public void </w:t>
      </w:r>
      <w:proofErr w:type="gramStart"/>
      <w:r w:rsidRPr="00ED51F8">
        <w:t>close(</w:t>
      </w:r>
      <w:proofErr w:type="gramEnd"/>
      <w:r w:rsidRPr="00ED51F8">
        <w:t>) {</w:t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("Resource closed");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CustomResourceDemo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(</w:t>
      </w:r>
      <w:proofErr w:type="spellStart"/>
      <w:r w:rsidRPr="00ED51F8">
        <w:t>MyResource</w:t>
      </w:r>
      <w:proofErr w:type="spellEnd"/>
      <w:r w:rsidRPr="00ED51F8">
        <w:t xml:space="preserve"> resource = new </w:t>
      </w:r>
      <w:proofErr w:type="spellStart"/>
      <w:proofErr w:type="gramStart"/>
      <w:r w:rsidRPr="00ED51F8">
        <w:t>MyResource</w:t>
      </w:r>
      <w:proofErr w:type="spellEnd"/>
      <w:r w:rsidRPr="00ED51F8">
        <w:t>(</w:t>
      </w:r>
      <w:proofErr w:type="gramEnd"/>
      <w:r w:rsidRPr="00ED51F8">
        <w:t>)) {</w:t>
      </w:r>
      <w:r w:rsidRPr="00ED51F8">
        <w:br/>
        <w:t xml:space="preserve">            </w:t>
      </w:r>
      <w:proofErr w:type="spellStart"/>
      <w:proofErr w:type="gramStart"/>
      <w:r w:rsidRPr="00ED51F8">
        <w:t>resource.use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3D573BD9" w14:textId="77777777" w:rsidR="00ED51F8" w:rsidRPr="00ED51F8" w:rsidRDefault="00ED51F8" w:rsidP="00ED51F8">
      <w:r w:rsidRPr="00ED51F8">
        <w:t>Output:</w:t>
      </w:r>
    </w:p>
    <w:p w14:paraId="569FD77C" w14:textId="77777777" w:rsidR="00ED51F8" w:rsidRPr="00ED51F8" w:rsidRDefault="00ED51F8" w:rsidP="00ED51F8">
      <w:r w:rsidRPr="00ED51F8">
        <w:t>Using resource</w:t>
      </w:r>
      <w:r w:rsidRPr="00ED51F8">
        <w:br/>
      </w:r>
      <w:proofErr w:type="spellStart"/>
      <w:r w:rsidRPr="00ED51F8">
        <w:t>Resource</w:t>
      </w:r>
      <w:proofErr w:type="spellEnd"/>
      <w:r w:rsidRPr="00ED51F8">
        <w:t xml:space="preserve"> closed</w:t>
      </w:r>
    </w:p>
    <w:p w14:paraId="4D1AA037" w14:textId="77777777" w:rsidR="00ED51F8" w:rsidRPr="00ED51F8" w:rsidRDefault="00ED51F8" w:rsidP="00ED51F8">
      <w:proofErr w:type="gramStart"/>
      <w:r w:rsidRPr="00ED51F8">
        <w:t>close(</w:t>
      </w:r>
      <w:proofErr w:type="gramEnd"/>
      <w:r w:rsidRPr="00ED51F8">
        <w:t>) automatically executed.</w:t>
      </w:r>
    </w:p>
    <w:p w14:paraId="1181349A" w14:textId="77777777" w:rsidR="00ED51F8" w:rsidRPr="00ED51F8" w:rsidRDefault="00000000" w:rsidP="00ED51F8">
      <w:r>
        <w:pict w14:anchorId="39F864F7">
          <v:rect id="_x0000_i1170" style="width:0;height:1.5pt" o:hralign="center" o:hrstd="t" o:hr="t" fillcolor="#a0a0a0" stroked="f"/>
        </w:pict>
      </w:r>
    </w:p>
    <w:p w14:paraId="24CBAA8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Real-Time Enterprise Example – Database</w:t>
      </w:r>
    </w:p>
    <w:p w14:paraId="3459A176" w14:textId="77777777" w:rsidR="00ED51F8" w:rsidRPr="00ED51F8" w:rsidRDefault="00ED51F8" w:rsidP="00ED51F8">
      <w:r w:rsidRPr="00ED51F8">
        <w:t xml:space="preserve">import </w:t>
      </w:r>
      <w:proofErr w:type="spellStart"/>
      <w:r w:rsidRPr="00ED51F8">
        <w:t>java.sql.Connection</w:t>
      </w:r>
      <w:proofErr w:type="spellEnd"/>
      <w:r w:rsidRPr="00ED51F8">
        <w:t>;</w:t>
      </w:r>
      <w:r w:rsidRPr="00ED51F8">
        <w:br/>
        <w:t xml:space="preserve">import </w:t>
      </w:r>
      <w:proofErr w:type="spellStart"/>
      <w:r w:rsidRPr="00ED51F8">
        <w:t>java.sql.DriverManager</w:t>
      </w:r>
      <w:proofErr w:type="spellEnd"/>
      <w:r w:rsidRPr="00ED51F8">
        <w:t>;</w:t>
      </w:r>
      <w:r w:rsidRPr="00ED51F8">
        <w:br/>
        <w:t xml:space="preserve">import </w:t>
      </w:r>
      <w:proofErr w:type="spellStart"/>
      <w:r w:rsidRPr="00ED51F8">
        <w:t>java.sql.SQLException</w:t>
      </w:r>
      <w:proofErr w:type="spell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DBExample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(Connection conn =</w:t>
      </w:r>
      <w:r w:rsidRPr="00ED51F8">
        <w:br/>
        <w:t xml:space="preserve">                     </w:t>
      </w:r>
      <w:proofErr w:type="spellStart"/>
      <w:r w:rsidRPr="00ED51F8">
        <w:t>DriverManager.getConnection</w:t>
      </w:r>
      <w:proofErr w:type="spellEnd"/>
      <w:r w:rsidRPr="00ED51F8">
        <w:t>("</w:t>
      </w:r>
      <w:proofErr w:type="spellStart"/>
      <w:r w:rsidRPr="00ED51F8">
        <w:t>jdbc:mysql</w:t>
      </w:r>
      <w:proofErr w:type="spellEnd"/>
      <w:r w:rsidRPr="00ED51F8">
        <w:t>://localhost:3306/test", "root", "password")) {</w:t>
      </w:r>
      <w:r w:rsidRPr="00ED51F8">
        <w:br/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("Connected successfully");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SQLException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("Database error");</w:t>
      </w:r>
      <w:r w:rsidRPr="00ED51F8">
        <w:br/>
        <w:t xml:space="preserve">        }</w:t>
      </w:r>
      <w:r w:rsidRPr="00ED51F8">
        <w:br/>
      </w:r>
      <w:r w:rsidRPr="00ED51F8">
        <w:lastRenderedPageBreak/>
        <w:t xml:space="preserve">    }</w:t>
      </w:r>
      <w:r w:rsidRPr="00ED51F8">
        <w:br/>
        <w:t>}</w:t>
      </w:r>
    </w:p>
    <w:p w14:paraId="6D93E9FB" w14:textId="77777777" w:rsidR="00ED51F8" w:rsidRPr="00ED51F8" w:rsidRDefault="00ED51F8" w:rsidP="00ED51F8">
      <w:r w:rsidRPr="00ED51F8">
        <w:t>Connection automatically closed.</w:t>
      </w:r>
    </w:p>
    <w:p w14:paraId="5E843246" w14:textId="77777777" w:rsidR="00ED51F8" w:rsidRPr="00ED51F8" w:rsidRDefault="00ED51F8" w:rsidP="00ED51F8">
      <w:r w:rsidRPr="00ED51F8">
        <w:t>Very important in enterprise systems.</w:t>
      </w:r>
    </w:p>
    <w:p w14:paraId="10899D72" w14:textId="77777777" w:rsidR="00ED51F8" w:rsidRPr="00ED51F8" w:rsidRDefault="00000000" w:rsidP="00ED51F8">
      <w:r>
        <w:pict w14:anchorId="09463039">
          <v:rect id="_x0000_i1171" style="width:0;height:1.5pt" o:hralign="center" o:hrstd="t" o:hr="t" fillcolor="#a0a0a0" stroked="f"/>
        </w:pict>
      </w:r>
    </w:p>
    <w:p w14:paraId="0A69D51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Multiple Resources</w:t>
      </w:r>
    </w:p>
    <w:p w14:paraId="192183F1" w14:textId="77777777" w:rsidR="00ED51F8" w:rsidRPr="00ED51F8" w:rsidRDefault="00ED51F8" w:rsidP="00ED51F8">
      <w:r w:rsidRPr="00ED51F8">
        <w:t>You can declare multiple resources.</w:t>
      </w:r>
    </w:p>
    <w:p w14:paraId="35CF7630" w14:textId="77777777" w:rsidR="00ED51F8" w:rsidRPr="00ED51F8" w:rsidRDefault="00ED51F8" w:rsidP="00ED51F8">
      <w:r w:rsidRPr="00585E99">
        <w:rPr>
          <w:highlight w:val="yellow"/>
        </w:rPr>
        <w:t>try (</w:t>
      </w:r>
      <w:proofErr w:type="spellStart"/>
      <w:r w:rsidRPr="00ED51F8">
        <w:t>FileReader</w:t>
      </w:r>
      <w:proofErr w:type="spellEnd"/>
      <w:r w:rsidRPr="00ED51F8">
        <w:t xml:space="preserve"> </w:t>
      </w:r>
      <w:proofErr w:type="spellStart"/>
      <w:r w:rsidRPr="00ED51F8">
        <w:t>fr</w:t>
      </w:r>
      <w:proofErr w:type="spellEnd"/>
      <w:r w:rsidRPr="00ED51F8">
        <w:t xml:space="preserve"> = new </w:t>
      </w:r>
      <w:proofErr w:type="spellStart"/>
      <w:r w:rsidRPr="00ED51F8">
        <w:t>FileReader</w:t>
      </w:r>
      <w:proofErr w:type="spellEnd"/>
      <w:r w:rsidRPr="00ED51F8">
        <w:t>("data.txt");</w:t>
      </w:r>
      <w:r w:rsidRPr="00ED51F8">
        <w:br/>
        <w:t xml:space="preserve">     </w:t>
      </w:r>
      <w:proofErr w:type="spellStart"/>
      <w:r w:rsidRPr="00ED51F8">
        <w:t>BufferedReader</w:t>
      </w:r>
      <w:proofErr w:type="spellEnd"/>
      <w:r w:rsidRPr="00ED51F8">
        <w:t xml:space="preserve"> </w:t>
      </w:r>
      <w:proofErr w:type="spellStart"/>
      <w:r w:rsidRPr="00ED51F8">
        <w:t>br</w:t>
      </w:r>
      <w:proofErr w:type="spellEnd"/>
      <w:r w:rsidRPr="00ED51F8">
        <w:t xml:space="preserve"> = new </w:t>
      </w:r>
      <w:proofErr w:type="spellStart"/>
      <w:r w:rsidRPr="00ED51F8">
        <w:t>BufferedReader</w:t>
      </w:r>
      <w:proofErr w:type="spellEnd"/>
      <w:r w:rsidRPr="00ED51F8">
        <w:t>(</w:t>
      </w:r>
      <w:proofErr w:type="spellStart"/>
      <w:r w:rsidRPr="00ED51F8">
        <w:t>fr</w:t>
      </w:r>
      <w:proofErr w:type="spellEnd"/>
      <w:r w:rsidRPr="00ED51F8">
        <w:t>)</w:t>
      </w:r>
      <w:r w:rsidRPr="00585E99">
        <w:rPr>
          <w:highlight w:val="yellow"/>
        </w:rPr>
        <w:t>)</w:t>
      </w:r>
      <w:r w:rsidRPr="00ED51F8">
        <w:t xml:space="preserve"> {</w:t>
      </w:r>
      <w:r w:rsidRPr="00ED51F8">
        <w:br/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("Reading file");</w:t>
      </w:r>
      <w:r w:rsidRPr="00ED51F8">
        <w:br/>
      </w:r>
      <w:r w:rsidRPr="00ED51F8">
        <w:br/>
        <w:t>}</w:t>
      </w:r>
      <w:r w:rsidRPr="00ED51F8">
        <w:br/>
        <w:t>catch (</w:t>
      </w:r>
      <w:proofErr w:type="spellStart"/>
      <w:r w:rsidRPr="00ED51F8">
        <w:t>IOException</w:t>
      </w:r>
      <w:proofErr w:type="spellEnd"/>
      <w:r w:rsidRPr="00ED51F8">
        <w:t xml:space="preserve"> e) {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("Error");</w:t>
      </w:r>
      <w:r w:rsidRPr="00ED51F8">
        <w:br/>
        <w:t>}</w:t>
      </w:r>
    </w:p>
    <w:p w14:paraId="72F5EDC5" w14:textId="77777777" w:rsidR="00ED51F8" w:rsidRPr="00ED51F8" w:rsidRDefault="00ED51F8" w:rsidP="00ED51F8">
      <w:r w:rsidRPr="00ED51F8">
        <w:t>Resources close in reverse order.</w:t>
      </w:r>
    </w:p>
    <w:p w14:paraId="5FAF92B4" w14:textId="77777777" w:rsidR="00ED51F8" w:rsidRPr="00ED51F8" w:rsidRDefault="00000000" w:rsidP="00ED51F8">
      <w:r>
        <w:pict w14:anchorId="64B4C209">
          <v:rect id="_x0000_i1172" style="width:0;height:1.5pt" o:hralign="center" o:hrstd="t" o:hr="t" fillcolor="#a0a0a0" stroked="f"/>
        </w:pict>
      </w:r>
    </w:p>
    <w:p w14:paraId="6D9BF23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Exception Suppression</w:t>
      </w:r>
    </w:p>
    <w:p w14:paraId="12A7CDE6" w14:textId="77777777" w:rsidR="00ED51F8" w:rsidRPr="00ED51F8" w:rsidRDefault="00ED51F8" w:rsidP="00ED51F8">
      <w:r w:rsidRPr="00ED51F8">
        <w:t>If exception occurs in try block</w:t>
      </w:r>
      <w:r w:rsidRPr="00ED51F8">
        <w:br/>
        <w:t xml:space="preserve">And another exception occurs during </w:t>
      </w:r>
      <w:proofErr w:type="gramStart"/>
      <w:r w:rsidRPr="00ED51F8">
        <w:t>close(</w:t>
      </w:r>
      <w:proofErr w:type="gramEnd"/>
      <w:r w:rsidRPr="00ED51F8">
        <w:t>)</w:t>
      </w:r>
    </w:p>
    <w:p w14:paraId="4A92A0BC" w14:textId="77777777" w:rsidR="00ED51F8" w:rsidRPr="00ED51F8" w:rsidRDefault="00ED51F8" w:rsidP="00ED51F8">
      <w:r w:rsidRPr="00ED51F8">
        <w:t>Original exception is primary</w:t>
      </w:r>
      <w:r w:rsidRPr="00ED51F8">
        <w:br/>
        <w:t>Closing exception is suppressed</w:t>
      </w:r>
    </w:p>
    <w:p w14:paraId="762D1E44" w14:textId="77777777" w:rsidR="00ED51F8" w:rsidRPr="00ED51F8" w:rsidRDefault="00ED51F8" w:rsidP="00ED51F8">
      <w:r w:rsidRPr="00ED51F8">
        <w:t>You can access suppressed exceptions using:</w:t>
      </w:r>
    </w:p>
    <w:p w14:paraId="3BEF0BF7" w14:textId="77777777" w:rsidR="00ED51F8" w:rsidRPr="00ED51F8" w:rsidRDefault="00ED51F8" w:rsidP="00ED51F8">
      <w:proofErr w:type="spellStart"/>
      <w:proofErr w:type="gramStart"/>
      <w:r w:rsidRPr="00ED51F8">
        <w:t>e.getSuppressed</w:t>
      </w:r>
      <w:proofErr w:type="spellEnd"/>
      <w:proofErr w:type="gramEnd"/>
      <w:r w:rsidRPr="00ED51F8">
        <w:t>();</w:t>
      </w:r>
    </w:p>
    <w:p w14:paraId="5CAAE6E8" w14:textId="77777777" w:rsidR="00ED51F8" w:rsidRPr="00ED51F8" w:rsidRDefault="00ED51F8" w:rsidP="00ED51F8">
      <w:r w:rsidRPr="00ED51F8">
        <w:t>Advanced debugging feature.</w:t>
      </w:r>
    </w:p>
    <w:p w14:paraId="23694CDE" w14:textId="77777777" w:rsidR="00ED51F8" w:rsidRPr="00ED51F8" w:rsidRDefault="00000000" w:rsidP="00ED51F8">
      <w:r>
        <w:pict w14:anchorId="0584D07B">
          <v:rect id="_x0000_i1173" style="width:0;height:1.5pt" o:hralign="center" o:hrstd="t" o:hr="t" fillcolor="#a0a0a0" stroked="f"/>
        </w:pict>
      </w:r>
    </w:p>
    <w:p w14:paraId="19B69A6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Performance Consideration</w:t>
      </w:r>
    </w:p>
    <w:p w14:paraId="0D4ED670" w14:textId="77777777" w:rsidR="00ED51F8" w:rsidRPr="00ED51F8" w:rsidRDefault="00ED51F8" w:rsidP="00ED51F8">
      <w:r w:rsidRPr="00ED51F8">
        <w:t>Prevents resource leaks</w:t>
      </w:r>
      <w:r w:rsidRPr="00ED51F8">
        <w:br/>
        <w:t>Improves memory management</w:t>
      </w:r>
      <w:r w:rsidRPr="00ED51F8">
        <w:br/>
        <w:t>Reduces GC pressure</w:t>
      </w:r>
      <w:r w:rsidRPr="00ED51F8">
        <w:br/>
        <w:t>Cleaner stack traces</w:t>
      </w:r>
    </w:p>
    <w:p w14:paraId="248538D1" w14:textId="77777777" w:rsidR="00ED51F8" w:rsidRPr="00ED51F8" w:rsidRDefault="00ED51F8" w:rsidP="00ED51F8">
      <w:r w:rsidRPr="00ED51F8">
        <w:lastRenderedPageBreak/>
        <w:t>Better than manual finally block.</w:t>
      </w:r>
    </w:p>
    <w:p w14:paraId="25E17142" w14:textId="77777777" w:rsidR="00ED51F8" w:rsidRPr="00ED51F8" w:rsidRDefault="00000000" w:rsidP="00ED51F8">
      <w:r>
        <w:pict w14:anchorId="533E9FCD">
          <v:rect id="_x0000_i1174" style="width:0;height:1.5pt" o:hralign="center" o:hrstd="t" o:hr="t" fillcolor="#a0a0a0" stroked="f"/>
        </w:pict>
      </w:r>
    </w:p>
    <w:p w14:paraId="54C2C7D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Security Consideration</w:t>
      </w:r>
    </w:p>
    <w:p w14:paraId="4F788AC5" w14:textId="77777777" w:rsidR="00ED51F8" w:rsidRPr="00ED51F8" w:rsidRDefault="00ED51F8" w:rsidP="00ED51F8">
      <w:r w:rsidRPr="00ED51F8">
        <w:t>Ensures:</w:t>
      </w:r>
    </w:p>
    <w:p w14:paraId="5E708C58" w14:textId="77777777" w:rsidR="00ED51F8" w:rsidRPr="00ED51F8" w:rsidRDefault="00ED51F8" w:rsidP="00ED51F8">
      <w:r w:rsidRPr="00ED51F8">
        <w:t>Connections always closed</w:t>
      </w:r>
      <w:r w:rsidRPr="00ED51F8">
        <w:br/>
        <w:t>File handles released</w:t>
      </w:r>
      <w:r w:rsidRPr="00ED51F8">
        <w:br/>
        <w:t>Prevents DOS through resource exhaustion</w:t>
      </w:r>
    </w:p>
    <w:p w14:paraId="1EC4F193" w14:textId="77777777" w:rsidR="00ED51F8" w:rsidRPr="00ED51F8" w:rsidRDefault="00ED51F8" w:rsidP="00ED51F8">
      <w:r w:rsidRPr="00ED51F8">
        <w:t>Very important in production servers.</w:t>
      </w:r>
    </w:p>
    <w:p w14:paraId="04745392" w14:textId="77777777" w:rsidR="00ED51F8" w:rsidRPr="00ED51F8" w:rsidRDefault="00000000" w:rsidP="00ED51F8">
      <w:r>
        <w:pict w14:anchorId="24856041">
          <v:rect id="_x0000_i1175" style="width:0;height:1.5pt" o:hralign="center" o:hrstd="t" o:hr="t" fillcolor="#a0a0a0" stroked="f"/>
        </w:pict>
      </w:r>
    </w:p>
    <w:p w14:paraId="7DB6C03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When NOT to Use</w:t>
      </w:r>
    </w:p>
    <w:p w14:paraId="66F9A07A" w14:textId="77777777" w:rsidR="00ED51F8" w:rsidRPr="00ED51F8" w:rsidRDefault="00ED51F8" w:rsidP="00ED51F8">
      <w:r w:rsidRPr="00ED51F8">
        <w:t xml:space="preserve">If resource does not implement </w:t>
      </w:r>
      <w:proofErr w:type="spellStart"/>
      <w:r w:rsidRPr="00ED51F8">
        <w:t>AutoCloseable</w:t>
      </w:r>
      <w:proofErr w:type="spellEnd"/>
      <w:r w:rsidRPr="00ED51F8">
        <w:br/>
        <w:t>If lifecycle must be managed manually</w:t>
      </w:r>
    </w:p>
    <w:p w14:paraId="118E4AB4" w14:textId="77777777" w:rsidR="00ED51F8" w:rsidRPr="00ED51F8" w:rsidRDefault="00000000" w:rsidP="00ED51F8">
      <w:r>
        <w:pict w14:anchorId="2BCA5CDB">
          <v:rect id="_x0000_i1176" style="width:0;height:1.5pt" o:hralign="center" o:hrstd="t" o:hr="t" fillcolor="#a0a0a0" stroked="f"/>
        </w:pict>
      </w:r>
    </w:p>
    <w:p w14:paraId="1AD4A1D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Interview Questions</w:t>
      </w:r>
    </w:p>
    <w:p w14:paraId="6A50EB99" w14:textId="77777777" w:rsidR="00ED51F8" w:rsidRPr="00ED51F8" w:rsidRDefault="00ED51F8" w:rsidP="00ED51F8">
      <w:r w:rsidRPr="00ED51F8">
        <w:t>What is try-with-resources</w:t>
      </w:r>
      <w:r w:rsidRPr="00ED51F8">
        <w:br/>
        <w:t>What interface must resource implement</w:t>
      </w:r>
      <w:r w:rsidRPr="00ED51F8">
        <w:br/>
        <w:t xml:space="preserve">What happens if </w:t>
      </w:r>
      <w:proofErr w:type="gramStart"/>
      <w:r w:rsidRPr="00ED51F8">
        <w:t>close(</w:t>
      </w:r>
      <w:proofErr w:type="gramEnd"/>
      <w:r w:rsidRPr="00ED51F8">
        <w:t>) throws exception</w:t>
      </w:r>
      <w:r w:rsidRPr="00ED51F8">
        <w:br/>
        <w:t>In which order are resources closed</w:t>
      </w:r>
      <w:r w:rsidRPr="00ED51F8">
        <w:br/>
        <w:t>Difference between finally and try-with-resources</w:t>
      </w:r>
    </w:p>
    <w:p w14:paraId="3D6B4584" w14:textId="77777777" w:rsidR="00ED51F8" w:rsidRPr="00ED51F8" w:rsidRDefault="00000000" w:rsidP="00ED51F8">
      <w:r>
        <w:pict w14:anchorId="0D58FCBA">
          <v:rect id="_x0000_i1177" style="width:0;height:1.5pt" o:hralign="center" o:hrstd="t" o:hr="t" fillcolor="#a0a0a0" stroked="f"/>
        </w:pict>
      </w:r>
    </w:p>
    <w:p w14:paraId="5756B93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Enterprise Rule</w:t>
      </w:r>
    </w:p>
    <w:p w14:paraId="350D1C4C" w14:textId="77777777" w:rsidR="00ED51F8" w:rsidRPr="00ED51F8" w:rsidRDefault="00ED51F8" w:rsidP="00ED51F8">
      <w:r w:rsidRPr="00ED51F8">
        <w:t>Always use try-with-resources for:</w:t>
      </w:r>
    </w:p>
    <w:p w14:paraId="53035FDB" w14:textId="77777777" w:rsidR="00ED51F8" w:rsidRPr="00ED51F8" w:rsidRDefault="00ED51F8" w:rsidP="00ED51F8">
      <w:r w:rsidRPr="00ED51F8">
        <w:t>File operations</w:t>
      </w:r>
      <w:r w:rsidRPr="00ED51F8">
        <w:br/>
        <w:t>Database connections</w:t>
      </w:r>
      <w:r w:rsidRPr="00ED51F8">
        <w:br/>
        <w:t>Streams</w:t>
      </w:r>
      <w:r w:rsidRPr="00ED51F8">
        <w:br/>
        <w:t>Network sockets</w:t>
      </w:r>
    </w:p>
    <w:p w14:paraId="43814301" w14:textId="77777777" w:rsidR="00ED51F8" w:rsidRPr="00ED51F8" w:rsidRDefault="00ED51F8" w:rsidP="00ED51F8">
      <w:r w:rsidRPr="00ED51F8">
        <w:t>Never rely on GC to close resources.</w:t>
      </w:r>
    </w:p>
    <w:p w14:paraId="50F44D29" w14:textId="77777777" w:rsidR="00ED51F8" w:rsidRPr="00ED51F8" w:rsidRDefault="00000000" w:rsidP="00ED51F8">
      <w:r>
        <w:pict w14:anchorId="29E423C5">
          <v:rect id="_x0000_i1178" style="width:0;height:1.5pt" o:hralign="center" o:hrstd="t" o:hr="t" fillcolor="#a0a0a0" stroked="f"/>
        </w:pict>
      </w:r>
    </w:p>
    <w:p w14:paraId="474108E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9 SUMMARY</w:t>
      </w:r>
    </w:p>
    <w:p w14:paraId="24FEFB5B" w14:textId="77777777" w:rsidR="00ED51F8" w:rsidRPr="00ED51F8" w:rsidRDefault="00ED51F8" w:rsidP="00ED51F8">
      <w:r w:rsidRPr="00ED51F8">
        <w:t>Introduced in Java 7</w:t>
      </w:r>
      <w:r w:rsidRPr="00ED51F8">
        <w:br/>
        <w:t>Auto closes resources</w:t>
      </w:r>
      <w:r w:rsidRPr="00ED51F8">
        <w:br/>
        <w:t xml:space="preserve">Works with </w:t>
      </w:r>
      <w:proofErr w:type="spellStart"/>
      <w:r w:rsidRPr="00ED51F8">
        <w:t>AutoCloseable</w:t>
      </w:r>
      <w:proofErr w:type="spellEnd"/>
      <w:r w:rsidRPr="00ED51F8">
        <w:br/>
      </w:r>
      <w:r w:rsidRPr="00ED51F8">
        <w:lastRenderedPageBreak/>
        <w:t>Cleaner than finally</w:t>
      </w:r>
      <w:r w:rsidRPr="00ED51F8">
        <w:br/>
        <w:t>Prevents memory leaks</w:t>
      </w:r>
      <w:r w:rsidRPr="00ED51F8">
        <w:br/>
        <w:t>Enterprise best practice</w:t>
      </w:r>
    </w:p>
    <w:p w14:paraId="64FD9471" w14:textId="77777777" w:rsidR="00ED51F8" w:rsidRPr="00ED51F8" w:rsidRDefault="00000000" w:rsidP="00ED51F8">
      <w:r>
        <w:pict w14:anchorId="303CF8E3">
          <v:rect id="_x0000_i1179" style="width:0;height:1.5pt" o:hralign="center" o:hrstd="t" o:hr="t" fillcolor="#a0a0a0" stroked="f"/>
        </w:pict>
      </w:r>
    </w:p>
    <w:p w14:paraId="549799C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10</w:t>
      </w:r>
    </w:p>
    <w:p w14:paraId="56F281E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Exception Chaining &amp; Wrapping</w:t>
      </w:r>
    </w:p>
    <w:p w14:paraId="306ED110" w14:textId="77777777" w:rsidR="00ED51F8" w:rsidRPr="00ED51F8" w:rsidRDefault="00ED51F8" w:rsidP="00ED51F8">
      <w:r w:rsidRPr="00ED51F8">
        <w:t>(Enterprise Debugging + Root Cause Preservation)</w:t>
      </w:r>
    </w:p>
    <w:p w14:paraId="26573199" w14:textId="77777777" w:rsidR="00ED51F8" w:rsidRPr="00ED51F8" w:rsidRDefault="00000000" w:rsidP="00ED51F8">
      <w:r>
        <w:pict w14:anchorId="568EF39C">
          <v:rect id="_x0000_i1180" style="width:0;height:1.5pt" o:hralign="center" o:hrstd="t" o:hr="t" fillcolor="#a0a0a0" stroked="f"/>
        </w:pict>
      </w:r>
    </w:p>
    <w:p w14:paraId="7A168BC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What is Exception Chaining</w:t>
      </w:r>
    </w:p>
    <w:p w14:paraId="4DFE33C7" w14:textId="77777777" w:rsidR="00ED51F8" w:rsidRPr="00ED51F8" w:rsidRDefault="00ED51F8" w:rsidP="00ED51F8">
      <w:r w:rsidRPr="00ED51F8">
        <w:t>Definition</w:t>
      </w:r>
    </w:p>
    <w:p w14:paraId="2C154052" w14:textId="77777777" w:rsidR="00ED51F8" w:rsidRPr="00ED51F8" w:rsidRDefault="00ED51F8" w:rsidP="00ED51F8">
      <w:r w:rsidRPr="00ED51F8">
        <w:t>Exception chaining is the process of wrapping one exception inside another exception while preserving the original cause.</w:t>
      </w:r>
    </w:p>
    <w:p w14:paraId="46515A43" w14:textId="77777777" w:rsidR="00ED51F8" w:rsidRPr="00ED51F8" w:rsidRDefault="00ED51F8" w:rsidP="00ED51F8">
      <w:r w:rsidRPr="00ED51F8">
        <w:t>It allows us to:</w:t>
      </w:r>
    </w:p>
    <w:p w14:paraId="3A009954" w14:textId="77777777" w:rsidR="00ED51F8" w:rsidRPr="00ED51F8" w:rsidRDefault="00ED51F8" w:rsidP="00ED51F8">
      <w:r w:rsidRPr="00ED51F8">
        <w:t>Hide low-level details</w:t>
      </w:r>
      <w:r w:rsidRPr="00ED51F8">
        <w:br/>
        <w:t>Provide high-level business message</w:t>
      </w:r>
      <w:r w:rsidRPr="00ED51F8">
        <w:br/>
        <w:t>Still preserve root cause</w:t>
      </w:r>
    </w:p>
    <w:p w14:paraId="4406EEF3" w14:textId="77777777" w:rsidR="00ED51F8" w:rsidRPr="00ED51F8" w:rsidRDefault="00000000" w:rsidP="00ED51F8">
      <w:r>
        <w:pict w14:anchorId="45247BBE">
          <v:rect id="_x0000_i1181" style="width:0;height:1.5pt" o:hralign="center" o:hrstd="t" o:hr="t" fillcolor="#a0a0a0" stroked="f"/>
        </w:pict>
      </w:r>
    </w:p>
    <w:p w14:paraId="5909CC6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Why Exception Chaining is Needed</w:t>
      </w:r>
    </w:p>
    <w:p w14:paraId="67F34303" w14:textId="77777777" w:rsidR="00ED51F8" w:rsidRPr="00ED51F8" w:rsidRDefault="00ED51F8" w:rsidP="00ED51F8">
      <w:r w:rsidRPr="00ED51F8">
        <w:t>Consider layered architecture:</w:t>
      </w:r>
    </w:p>
    <w:p w14:paraId="7A5EC1BF" w14:textId="77777777" w:rsidR="00ED51F8" w:rsidRPr="00ED51F8" w:rsidRDefault="00ED51F8" w:rsidP="00ED51F8">
      <w:r w:rsidRPr="00ED51F8">
        <w:t>Controller</w:t>
      </w:r>
      <w:r w:rsidRPr="00ED51F8">
        <w:br/>
        <w:t>Service</w:t>
      </w:r>
      <w:r w:rsidRPr="00ED51F8">
        <w:br/>
        <w:t>Repository</w:t>
      </w:r>
    </w:p>
    <w:p w14:paraId="203BBFAA" w14:textId="77777777" w:rsidR="00ED51F8" w:rsidRPr="00ED51F8" w:rsidRDefault="00ED51F8" w:rsidP="00ED51F8">
      <w:r w:rsidRPr="00ED51F8">
        <w:t xml:space="preserve">Repository throws </w:t>
      </w:r>
      <w:proofErr w:type="spellStart"/>
      <w:r w:rsidRPr="00ED51F8">
        <w:t>SQLException</w:t>
      </w:r>
      <w:proofErr w:type="spellEnd"/>
      <w:r w:rsidRPr="00ED51F8">
        <w:br/>
        <w:t>Service should not expose database details</w:t>
      </w:r>
      <w:r w:rsidRPr="00ED51F8">
        <w:br/>
        <w:t>But must preserve original cause</w:t>
      </w:r>
    </w:p>
    <w:p w14:paraId="2F34993A" w14:textId="77777777" w:rsidR="00ED51F8" w:rsidRPr="00ED51F8" w:rsidRDefault="00ED51F8" w:rsidP="00ED51F8">
      <w:r w:rsidRPr="00ED51F8">
        <w:t>This is where exception chaining is used.</w:t>
      </w:r>
    </w:p>
    <w:p w14:paraId="0FE70FF4" w14:textId="77777777" w:rsidR="00ED51F8" w:rsidRPr="00ED51F8" w:rsidRDefault="00000000" w:rsidP="00ED51F8">
      <w:r>
        <w:pict w14:anchorId="23ABFA39">
          <v:rect id="_x0000_i1182" style="width:0;height:1.5pt" o:hralign="center" o:hrstd="t" o:hr="t" fillcolor="#a0a0a0" stroked="f"/>
        </w:pict>
      </w:r>
    </w:p>
    <w:p w14:paraId="2E5BBAD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Basic Example (Without Chaining – Bad Design)</w:t>
      </w:r>
    </w:p>
    <w:p w14:paraId="101C851B" w14:textId="77777777" w:rsidR="00ED51F8" w:rsidRPr="00ED51F8" w:rsidRDefault="00ED51F8" w:rsidP="00ED51F8">
      <w:r w:rsidRPr="00ED51F8">
        <w:t>class Repository {</w:t>
      </w:r>
      <w:r w:rsidRPr="00ED51F8">
        <w:br/>
        <w:t xml:space="preserve">    void </w:t>
      </w:r>
      <w:proofErr w:type="gramStart"/>
      <w:r w:rsidRPr="00ED51F8">
        <w:t>save(</w:t>
      </w:r>
      <w:proofErr w:type="gramEnd"/>
      <w:r w:rsidRPr="00ED51F8">
        <w:t>) throws Exception {</w:t>
      </w:r>
      <w:r w:rsidRPr="00ED51F8">
        <w:br/>
        <w:t xml:space="preserve">        throw new </w:t>
      </w:r>
      <w:proofErr w:type="gramStart"/>
      <w:r w:rsidRPr="00ED51F8">
        <w:t>Exception(</w:t>
      </w:r>
      <w:proofErr w:type="gramEnd"/>
      <w:r w:rsidRPr="00ED51F8">
        <w:t>"Database connection failed");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lastRenderedPageBreak/>
        <w:t>}</w:t>
      </w:r>
      <w:r w:rsidRPr="00ED51F8">
        <w:br/>
      </w:r>
      <w:r w:rsidRPr="00ED51F8">
        <w:br/>
        <w:t>class Service {</w:t>
      </w:r>
      <w:r w:rsidRPr="00ED51F8">
        <w:br/>
        <w:t xml:space="preserve">    void </w:t>
      </w:r>
      <w:proofErr w:type="gramStart"/>
      <w:r w:rsidRPr="00ED51F8">
        <w:t>process(</w:t>
      </w:r>
      <w:proofErr w:type="gramEnd"/>
      <w:r w:rsidRPr="00ED51F8">
        <w:t>) throws Exception {</w:t>
      </w:r>
      <w:r w:rsidRPr="00ED51F8">
        <w:br/>
        <w:t xml:space="preserve">        new Repository(</w:t>
      </w:r>
      <w:proofErr w:type="gramStart"/>
      <w:r w:rsidRPr="00ED51F8">
        <w:t>).save</w:t>
      </w:r>
      <w:proofErr w:type="gramEnd"/>
      <w:r w:rsidRPr="00ED51F8">
        <w:t>();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312B27F7" w14:textId="77777777" w:rsidR="00ED51F8" w:rsidRPr="00ED51F8" w:rsidRDefault="00ED51F8" w:rsidP="00ED51F8">
      <w:r w:rsidRPr="00ED51F8">
        <w:t>Problem:</w:t>
      </w:r>
    </w:p>
    <w:p w14:paraId="5FA8E953" w14:textId="77777777" w:rsidR="00ED51F8" w:rsidRPr="00ED51F8" w:rsidRDefault="00ED51F8" w:rsidP="00ED51F8">
      <w:r w:rsidRPr="00ED51F8">
        <w:t>Controller receives raw DB exception.</w:t>
      </w:r>
      <w:r w:rsidRPr="00ED51F8">
        <w:br/>
        <w:t>Not secure.</w:t>
      </w:r>
      <w:r w:rsidRPr="00ED51F8">
        <w:br/>
        <w:t>Not clean.</w:t>
      </w:r>
    </w:p>
    <w:p w14:paraId="6E0BF0A3" w14:textId="77777777" w:rsidR="00ED51F8" w:rsidRPr="00ED51F8" w:rsidRDefault="00000000" w:rsidP="00ED51F8">
      <w:r>
        <w:pict w14:anchorId="17AB1A27">
          <v:rect id="_x0000_i1183" style="width:0;height:1.5pt" o:hralign="center" o:hrstd="t" o:hr="t" fillcolor="#a0a0a0" stroked="f"/>
        </w:pict>
      </w:r>
    </w:p>
    <w:p w14:paraId="5B1B951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Exception Wrapping (Correct Design)</w:t>
      </w:r>
    </w:p>
    <w:p w14:paraId="4C33D1E6" w14:textId="77777777" w:rsidR="00ED51F8" w:rsidRPr="00ED51F8" w:rsidRDefault="00ED51F8" w:rsidP="00ED51F8">
      <w:r w:rsidRPr="00ED51F8">
        <w:t>class Repository {</w:t>
      </w:r>
      <w:r w:rsidRPr="00ED51F8">
        <w:br/>
        <w:t xml:space="preserve">    void </w:t>
      </w:r>
      <w:proofErr w:type="gramStart"/>
      <w:r w:rsidRPr="00ED51F8">
        <w:t>save(</w:t>
      </w:r>
      <w:proofErr w:type="gramEnd"/>
      <w:r w:rsidRPr="00ED51F8">
        <w:t>) throws Exception {</w:t>
      </w:r>
      <w:r w:rsidRPr="00ED51F8">
        <w:br/>
        <w:t xml:space="preserve">        throw new </w:t>
      </w:r>
      <w:proofErr w:type="gramStart"/>
      <w:r w:rsidRPr="00ED51F8">
        <w:t>Exception(</w:t>
      </w:r>
      <w:proofErr w:type="gramEnd"/>
      <w:r w:rsidRPr="00ED51F8">
        <w:t>"Low-level DB failure");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  <w:r w:rsidRPr="00ED51F8">
        <w:br/>
      </w:r>
      <w:r w:rsidRPr="00ED51F8">
        <w:br/>
        <w:t>class Service {</w:t>
      </w:r>
      <w:r w:rsidRPr="00ED51F8">
        <w:br/>
      </w:r>
      <w:r w:rsidRPr="00ED51F8">
        <w:br/>
        <w:t xml:space="preserve">    void </w:t>
      </w:r>
      <w:proofErr w:type="gramStart"/>
      <w:r w:rsidRPr="00ED51F8">
        <w:t>process(</w:t>
      </w:r>
      <w:proofErr w:type="gramEnd"/>
      <w:r w:rsidRPr="00ED51F8">
        <w:t>) {</w:t>
      </w:r>
      <w:r w:rsidRPr="00ED51F8">
        <w:br/>
        <w:t xml:space="preserve">        try {</w:t>
      </w:r>
      <w:r w:rsidRPr="00ED51F8">
        <w:br/>
        <w:t xml:space="preserve">            new Repository(</w:t>
      </w:r>
      <w:proofErr w:type="gramStart"/>
      <w:r w:rsidRPr="00ED51F8">
        <w:t>).save</w:t>
      </w:r>
      <w:proofErr w:type="gramEnd"/>
      <w:r w:rsidRPr="00ED51F8">
        <w:t>();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(Exception e) {</w:t>
      </w:r>
      <w:r w:rsidRPr="00ED51F8">
        <w:br/>
        <w:t xml:space="preserve">            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"Service layer failed", e);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7B083B05" w14:textId="77777777" w:rsidR="00ED51F8" w:rsidRPr="00ED51F8" w:rsidRDefault="00ED51F8" w:rsidP="00ED51F8">
      <w:r w:rsidRPr="00ED51F8">
        <w:t>Now:</w:t>
      </w:r>
    </w:p>
    <w:p w14:paraId="05CD2030" w14:textId="77777777" w:rsidR="00ED51F8" w:rsidRPr="00ED51F8" w:rsidRDefault="00ED51F8" w:rsidP="00ED51F8">
      <w:r w:rsidRPr="00ED51F8">
        <w:t>Service throws meaningful message</w:t>
      </w:r>
      <w:r w:rsidRPr="00ED51F8">
        <w:br/>
        <w:t>Original cause preserved</w:t>
      </w:r>
    </w:p>
    <w:p w14:paraId="29587E2C" w14:textId="77777777" w:rsidR="00ED51F8" w:rsidRPr="00ED51F8" w:rsidRDefault="00000000" w:rsidP="00ED51F8">
      <w:r>
        <w:pict w14:anchorId="1A16FB8C">
          <v:rect id="_x0000_i1184" style="width:0;height:1.5pt" o:hralign="center" o:hrstd="t" o:hr="t" fillcolor="#a0a0a0" stroked="f"/>
        </w:pict>
      </w:r>
    </w:p>
    <w:p w14:paraId="42ED225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Understanding Constructor with Cause</w:t>
      </w:r>
    </w:p>
    <w:p w14:paraId="1E4A7071" w14:textId="77777777" w:rsidR="00ED51F8" w:rsidRPr="00ED51F8" w:rsidRDefault="00ED51F8" w:rsidP="00ED51F8">
      <w:r w:rsidRPr="00ED51F8">
        <w:t>Most exception classes have constructor:</w:t>
      </w:r>
    </w:p>
    <w:p w14:paraId="28C871EC" w14:textId="77777777" w:rsidR="00ED51F8" w:rsidRPr="00ED51F8" w:rsidRDefault="00ED51F8" w:rsidP="00ED51F8">
      <w:proofErr w:type="gramStart"/>
      <w:r w:rsidRPr="00ED51F8">
        <w:lastRenderedPageBreak/>
        <w:t>Exception(</w:t>
      </w:r>
      <w:proofErr w:type="gramEnd"/>
      <w:r w:rsidRPr="00ED51F8">
        <w:t>String message, Throwable cause)</w:t>
      </w:r>
    </w:p>
    <w:p w14:paraId="2CC74087" w14:textId="77777777" w:rsidR="00ED51F8" w:rsidRPr="00ED51F8" w:rsidRDefault="00ED51F8" w:rsidP="00ED51F8">
      <w:r w:rsidRPr="00ED51F8">
        <w:t>Example:</w:t>
      </w:r>
    </w:p>
    <w:p w14:paraId="7303540E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 xml:space="preserve">"High-level error", </w:t>
      </w:r>
      <w:proofErr w:type="spellStart"/>
      <w:r w:rsidRPr="00ED51F8">
        <w:t>originalException</w:t>
      </w:r>
      <w:proofErr w:type="spellEnd"/>
      <w:r w:rsidRPr="00ED51F8">
        <w:t>);</w:t>
      </w:r>
    </w:p>
    <w:p w14:paraId="61BC9532" w14:textId="77777777" w:rsidR="00ED51F8" w:rsidRPr="00ED51F8" w:rsidRDefault="00000000" w:rsidP="00ED51F8">
      <w:r>
        <w:pict w14:anchorId="7EBCF83B">
          <v:rect id="_x0000_i1185" style="width:0;height:1.5pt" o:hralign="center" o:hrstd="t" o:hr="t" fillcolor="#a0a0a0" stroked="f"/>
        </w:pict>
      </w:r>
    </w:p>
    <w:p w14:paraId="1AB47F9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Accessing Root Cause</w:t>
      </w:r>
    </w:p>
    <w:p w14:paraId="198FE1A8" w14:textId="77777777" w:rsidR="00ED51F8" w:rsidRPr="00ED51F8" w:rsidRDefault="00ED51F8" w:rsidP="00ED51F8">
      <w:r w:rsidRPr="00ED51F8">
        <w:t>Later you can retrieve:</w:t>
      </w:r>
    </w:p>
    <w:p w14:paraId="3FD0B20A" w14:textId="77777777" w:rsidR="00ED51F8" w:rsidRPr="00ED51F8" w:rsidRDefault="00ED51F8" w:rsidP="00ED51F8">
      <w:proofErr w:type="spellStart"/>
      <w:proofErr w:type="gramStart"/>
      <w:r w:rsidRPr="00ED51F8">
        <w:t>e.getCause</w:t>
      </w:r>
      <w:proofErr w:type="spellEnd"/>
      <w:proofErr w:type="gramEnd"/>
      <w:r w:rsidRPr="00ED51F8">
        <w:t>();</w:t>
      </w:r>
    </w:p>
    <w:p w14:paraId="444AF277" w14:textId="77777777" w:rsidR="00ED51F8" w:rsidRPr="00ED51F8" w:rsidRDefault="00ED51F8" w:rsidP="00ED51F8">
      <w:r w:rsidRPr="00ED51F8">
        <w:t>Example:</w:t>
      </w:r>
    </w:p>
    <w:p w14:paraId="0A4487FD" w14:textId="77777777" w:rsidR="00ED51F8" w:rsidRPr="00ED51F8" w:rsidRDefault="00ED51F8" w:rsidP="00ED51F8">
      <w:r w:rsidRPr="00ED51F8">
        <w:t>try {</w:t>
      </w:r>
      <w:r w:rsidRPr="00ED51F8">
        <w:br/>
        <w:t xml:space="preserve">    new Service(</w:t>
      </w:r>
      <w:proofErr w:type="gramStart"/>
      <w:r w:rsidRPr="00ED51F8">
        <w:t>).process</w:t>
      </w:r>
      <w:proofErr w:type="gramEnd"/>
      <w:r w:rsidRPr="00ED51F8">
        <w:t>();</w:t>
      </w:r>
      <w:r w:rsidRPr="00ED51F8">
        <w:br/>
        <w:t>}</w:t>
      </w:r>
      <w:r w:rsidRPr="00ED51F8">
        <w:br/>
        <w:t>catch (Exception e) {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 xml:space="preserve">("Message: " + </w:t>
      </w:r>
      <w:proofErr w:type="spellStart"/>
      <w:proofErr w:type="gramStart"/>
      <w:r w:rsidRPr="00ED51F8">
        <w:t>e.getMessage</w:t>
      </w:r>
      <w:proofErr w:type="spellEnd"/>
      <w:proofErr w:type="gramEnd"/>
      <w:r w:rsidRPr="00ED51F8">
        <w:t>());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 xml:space="preserve">("Cause: " + </w:t>
      </w:r>
      <w:proofErr w:type="spellStart"/>
      <w:proofErr w:type="gramStart"/>
      <w:r w:rsidRPr="00ED51F8">
        <w:t>e.getCause</w:t>
      </w:r>
      <w:proofErr w:type="spellEnd"/>
      <w:proofErr w:type="gramEnd"/>
      <w:r w:rsidRPr="00ED51F8">
        <w:t>());</w:t>
      </w:r>
      <w:r w:rsidRPr="00ED51F8">
        <w:br/>
        <w:t>}</w:t>
      </w:r>
    </w:p>
    <w:p w14:paraId="0221B6B4" w14:textId="77777777" w:rsidR="00ED51F8" w:rsidRPr="00ED51F8" w:rsidRDefault="00ED51F8" w:rsidP="00ED51F8">
      <w:r w:rsidRPr="00ED51F8">
        <w:t>Output shows wrapped and original exception.</w:t>
      </w:r>
    </w:p>
    <w:p w14:paraId="626AB6EF" w14:textId="77777777" w:rsidR="00ED51F8" w:rsidRPr="00ED51F8" w:rsidRDefault="00000000" w:rsidP="00ED51F8">
      <w:r>
        <w:pict w14:anchorId="328BEF7D">
          <v:rect id="_x0000_i1186" style="width:0;height:1.5pt" o:hralign="center" o:hrstd="t" o:hr="t" fillcolor="#a0a0a0" stroked="f"/>
        </w:pict>
      </w:r>
    </w:p>
    <w:p w14:paraId="32F8DAB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Real-Time Banking Example</w:t>
      </w:r>
    </w:p>
    <w:p w14:paraId="0FEBCB45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DatabaseException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r w:rsidRPr="00ED51F8">
        <w:t>DatabaseException</w:t>
      </w:r>
      <w:proofErr w:type="spellEnd"/>
      <w:r w:rsidRPr="00ED51F8">
        <w:t>(String message, Throwable cause) {</w:t>
      </w:r>
      <w:r w:rsidRPr="00ED51F8">
        <w:br/>
        <w:t xml:space="preserve">        super(message, cause);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>class Repository {</w:t>
      </w:r>
      <w:r w:rsidRPr="00ED51F8">
        <w:br/>
      </w:r>
      <w:r w:rsidRPr="00ED51F8">
        <w:br/>
        <w:t xml:space="preserve">    void </w:t>
      </w:r>
      <w:proofErr w:type="spellStart"/>
      <w:r w:rsidRPr="00ED51F8">
        <w:t>updateBalance</w:t>
      </w:r>
      <w:proofErr w:type="spellEnd"/>
      <w:r w:rsidRPr="00ED51F8">
        <w:t>() throws Exception {</w:t>
      </w:r>
      <w:r w:rsidRPr="00ED51F8">
        <w:br/>
        <w:t xml:space="preserve">        throw new Exception("SQL connection refused");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 xml:space="preserve">class </w:t>
      </w:r>
      <w:proofErr w:type="spellStart"/>
      <w:r w:rsidRPr="00ED51F8">
        <w:t>BankService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void withdraw() {</w:t>
      </w:r>
      <w:r w:rsidRPr="00ED51F8">
        <w:br/>
      </w:r>
      <w:r w:rsidRPr="00ED51F8">
        <w:lastRenderedPageBreak/>
        <w:br/>
        <w:t xml:space="preserve">        try {</w:t>
      </w:r>
      <w:r w:rsidRPr="00ED51F8">
        <w:br/>
        <w:t xml:space="preserve">            new Repository().</w:t>
      </w:r>
      <w:proofErr w:type="spellStart"/>
      <w:r w:rsidRPr="00ED51F8">
        <w:t>updateBalance</w:t>
      </w:r>
      <w:proofErr w:type="spellEnd"/>
      <w:r w:rsidRPr="00ED51F8">
        <w:t>();</w:t>
      </w:r>
      <w:r w:rsidRPr="00ED51F8">
        <w:br/>
        <w:t xml:space="preserve">        }</w:t>
      </w:r>
      <w:r w:rsidRPr="00ED51F8">
        <w:br/>
        <w:t xml:space="preserve">        catch (Exception e) {</w:t>
      </w:r>
      <w:r w:rsidRPr="00ED51F8">
        <w:br/>
        <w:t xml:space="preserve">            throw new </w:t>
      </w:r>
      <w:proofErr w:type="spellStart"/>
      <w:r w:rsidRPr="00ED51F8">
        <w:t>DatabaseException</w:t>
      </w:r>
      <w:proofErr w:type="spellEnd"/>
      <w:r w:rsidRPr="00ED51F8">
        <w:t>("Unable to process transaction", e);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63E1C44C" w14:textId="77777777" w:rsidR="00ED51F8" w:rsidRPr="00ED51F8" w:rsidRDefault="00ED51F8" w:rsidP="00ED51F8">
      <w:r w:rsidRPr="00ED51F8">
        <w:t>Now:</w:t>
      </w:r>
    </w:p>
    <w:p w14:paraId="67347438" w14:textId="77777777" w:rsidR="00ED51F8" w:rsidRPr="00ED51F8" w:rsidRDefault="00ED51F8" w:rsidP="00ED51F8">
      <w:r w:rsidRPr="00ED51F8">
        <w:t>Customer sees safe message</w:t>
      </w:r>
      <w:r w:rsidRPr="00ED51F8">
        <w:br/>
        <w:t>Logs contain full root cause</w:t>
      </w:r>
    </w:p>
    <w:p w14:paraId="625B75AA" w14:textId="77777777" w:rsidR="00ED51F8" w:rsidRPr="00ED51F8" w:rsidRDefault="00ED51F8" w:rsidP="00ED51F8">
      <w:r w:rsidRPr="00ED51F8">
        <w:t>This is enterprise pattern.</w:t>
      </w:r>
    </w:p>
    <w:p w14:paraId="69BDD51E" w14:textId="77777777" w:rsidR="00ED51F8" w:rsidRPr="00ED51F8" w:rsidRDefault="00000000" w:rsidP="00ED51F8">
      <w:r>
        <w:pict w14:anchorId="3D6F5239">
          <v:rect id="_x0000_i1187" style="width:0;height:1.5pt" o:hralign="center" o:hrstd="t" o:hr="t" fillcolor="#a0a0a0" stroked="f"/>
        </w:pict>
      </w:r>
    </w:p>
    <w:p w14:paraId="32A5E25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Difference Between Chaining and Re-throwing</w:t>
      </w:r>
    </w:p>
    <w:p w14:paraId="20E9533D" w14:textId="77777777" w:rsidR="00ED51F8" w:rsidRPr="00ED51F8" w:rsidRDefault="00ED51F8" w:rsidP="00ED51F8">
      <w:r w:rsidRPr="00ED51F8">
        <w:t>Re-throw:</w:t>
      </w:r>
    </w:p>
    <w:p w14:paraId="322B1C02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throw e;</w:t>
      </w:r>
      <w:r w:rsidRPr="00ED51F8">
        <w:br/>
        <w:t>}</w:t>
      </w:r>
    </w:p>
    <w:p w14:paraId="3ADE5231" w14:textId="77777777" w:rsidR="00ED51F8" w:rsidRPr="00ED51F8" w:rsidRDefault="00ED51F8" w:rsidP="00ED51F8">
      <w:r w:rsidRPr="00ED51F8">
        <w:t>No new message added.</w:t>
      </w:r>
    </w:p>
    <w:p w14:paraId="7E03F6FE" w14:textId="77777777" w:rsidR="00ED51F8" w:rsidRPr="00ED51F8" w:rsidRDefault="00ED51F8" w:rsidP="00ED51F8">
      <w:r w:rsidRPr="00ED51F8">
        <w:t>Chaining:</w:t>
      </w:r>
    </w:p>
    <w:p w14:paraId="79275C44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"Service error", e);</w:t>
      </w:r>
      <w:r w:rsidRPr="00ED51F8">
        <w:br/>
        <w:t>}</w:t>
      </w:r>
    </w:p>
    <w:p w14:paraId="760B8F6A" w14:textId="77777777" w:rsidR="00ED51F8" w:rsidRPr="00ED51F8" w:rsidRDefault="00ED51F8" w:rsidP="00ED51F8">
      <w:r w:rsidRPr="00ED51F8">
        <w:t>Adds abstraction layer.</w:t>
      </w:r>
    </w:p>
    <w:p w14:paraId="3489D94F" w14:textId="77777777" w:rsidR="00ED51F8" w:rsidRPr="00ED51F8" w:rsidRDefault="00000000" w:rsidP="00ED51F8">
      <w:r>
        <w:pict w14:anchorId="72B216F1">
          <v:rect id="_x0000_i1188" style="width:0;height:1.5pt" o:hralign="center" o:hrstd="t" o:hr="t" fillcolor="#a0a0a0" stroked="f"/>
        </w:pict>
      </w:r>
    </w:p>
    <w:p w14:paraId="276272A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Multi-Level Chaining</w:t>
      </w:r>
    </w:p>
    <w:p w14:paraId="06D57166" w14:textId="77777777" w:rsidR="00ED51F8" w:rsidRPr="00ED51F8" w:rsidRDefault="00ED51F8" w:rsidP="00ED51F8">
      <w:r w:rsidRPr="00ED51F8">
        <w:t>Exception can be chained across multiple layers.</w:t>
      </w:r>
    </w:p>
    <w:p w14:paraId="456C0BC7" w14:textId="77777777" w:rsidR="00ED51F8" w:rsidRPr="00ED51F8" w:rsidRDefault="00ED51F8" w:rsidP="00ED51F8">
      <w:r w:rsidRPr="00ED51F8">
        <w:t>Repository → Service → Controller</w:t>
      </w:r>
    </w:p>
    <w:p w14:paraId="5D0CB432" w14:textId="77777777" w:rsidR="00ED51F8" w:rsidRPr="00ED51F8" w:rsidRDefault="00ED51F8" w:rsidP="00ED51F8">
      <w:r w:rsidRPr="00ED51F8">
        <w:t>Each layer can wrap and pass upward.</w:t>
      </w:r>
    </w:p>
    <w:p w14:paraId="4B69D960" w14:textId="77777777" w:rsidR="00ED51F8" w:rsidRPr="00ED51F8" w:rsidRDefault="00ED51F8" w:rsidP="00ED51F8">
      <w:r w:rsidRPr="00ED51F8">
        <w:t>Stack trace keeps full history.</w:t>
      </w:r>
    </w:p>
    <w:p w14:paraId="36C51157" w14:textId="77777777" w:rsidR="00ED51F8" w:rsidRPr="00ED51F8" w:rsidRDefault="00000000" w:rsidP="00ED51F8">
      <w:r>
        <w:pict w14:anchorId="35270B45">
          <v:rect id="_x0000_i1189" style="width:0;height:1.5pt" o:hralign="center" o:hrstd="t" o:hr="t" fillcolor="#a0a0a0" stroked="f"/>
        </w:pict>
      </w:r>
    </w:p>
    <w:p w14:paraId="41370BC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10. Real Debugging Scenario</w:t>
      </w:r>
    </w:p>
    <w:p w14:paraId="77CC7F1A" w14:textId="77777777" w:rsidR="00ED51F8" w:rsidRPr="00ED51F8" w:rsidRDefault="00ED51F8" w:rsidP="00ED51F8">
      <w:r w:rsidRPr="00ED51F8">
        <w:t>Stack trace may show:</w:t>
      </w:r>
    </w:p>
    <w:p w14:paraId="7B34FB28" w14:textId="77777777" w:rsidR="00ED51F8" w:rsidRPr="00ED51F8" w:rsidRDefault="00ED51F8" w:rsidP="00ED51F8">
      <w:proofErr w:type="spellStart"/>
      <w:r w:rsidRPr="00ED51F8">
        <w:t>RuntimeException</w:t>
      </w:r>
      <w:proofErr w:type="spellEnd"/>
      <w:r w:rsidRPr="00ED51F8">
        <w:t>: Service failed</w:t>
      </w:r>
      <w:r w:rsidRPr="00ED51F8">
        <w:br/>
        <w:t xml:space="preserve">Caused by: </w:t>
      </w:r>
      <w:proofErr w:type="spellStart"/>
      <w:r w:rsidRPr="00ED51F8">
        <w:t>SQLException</w:t>
      </w:r>
      <w:proofErr w:type="spellEnd"/>
      <w:r w:rsidRPr="00ED51F8">
        <w:br/>
        <w:t xml:space="preserve">Caused by: </w:t>
      </w:r>
      <w:proofErr w:type="spellStart"/>
      <w:r w:rsidRPr="00ED51F8">
        <w:t>SocketTimeoutException</w:t>
      </w:r>
      <w:proofErr w:type="spellEnd"/>
    </w:p>
    <w:p w14:paraId="3A943155" w14:textId="77777777" w:rsidR="00ED51F8" w:rsidRPr="00ED51F8" w:rsidRDefault="00ED51F8" w:rsidP="00ED51F8">
      <w:r w:rsidRPr="00ED51F8">
        <w:t>This tells complete story.</w:t>
      </w:r>
    </w:p>
    <w:p w14:paraId="623550D6" w14:textId="77777777" w:rsidR="00ED51F8" w:rsidRPr="00ED51F8" w:rsidRDefault="00ED51F8" w:rsidP="00ED51F8">
      <w:r w:rsidRPr="00ED51F8">
        <w:t>Without chaining, debugging becomes difficult.</w:t>
      </w:r>
    </w:p>
    <w:p w14:paraId="326AFC1B" w14:textId="77777777" w:rsidR="00ED51F8" w:rsidRPr="00ED51F8" w:rsidRDefault="00000000" w:rsidP="00ED51F8">
      <w:r>
        <w:pict w14:anchorId="35E82950">
          <v:rect id="_x0000_i1190" style="width:0;height:1.5pt" o:hralign="center" o:hrstd="t" o:hr="t" fillcolor="#a0a0a0" stroked="f"/>
        </w:pict>
      </w:r>
    </w:p>
    <w:p w14:paraId="4D5673E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Suppressed Exceptions (Advanced)</w:t>
      </w:r>
    </w:p>
    <w:p w14:paraId="08A8FB1A" w14:textId="77777777" w:rsidR="00ED51F8" w:rsidRPr="00ED51F8" w:rsidRDefault="00ED51F8" w:rsidP="00ED51F8">
      <w:r w:rsidRPr="00ED51F8">
        <w:t xml:space="preserve">In try-with-resources, if </w:t>
      </w:r>
      <w:proofErr w:type="gramStart"/>
      <w:r w:rsidRPr="00ED51F8">
        <w:t>close(</w:t>
      </w:r>
      <w:proofErr w:type="gramEnd"/>
      <w:r w:rsidRPr="00ED51F8">
        <w:t>) throws exception:</w:t>
      </w:r>
    </w:p>
    <w:p w14:paraId="55B5BEEE" w14:textId="77777777" w:rsidR="00ED51F8" w:rsidRPr="00ED51F8" w:rsidRDefault="00ED51F8" w:rsidP="00ED51F8">
      <w:r w:rsidRPr="00ED51F8">
        <w:t>Original exception remains</w:t>
      </w:r>
      <w:r w:rsidRPr="00ED51F8">
        <w:br/>
        <w:t>Closing exception becomes suppressed</w:t>
      </w:r>
    </w:p>
    <w:p w14:paraId="386A89ED" w14:textId="77777777" w:rsidR="00ED51F8" w:rsidRPr="00ED51F8" w:rsidRDefault="00ED51F8" w:rsidP="00ED51F8">
      <w:r w:rsidRPr="00ED51F8">
        <w:t>Access via:</w:t>
      </w:r>
    </w:p>
    <w:p w14:paraId="6A3A1E4A" w14:textId="77777777" w:rsidR="00ED51F8" w:rsidRPr="00ED51F8" w:rsidRDefault="00ED51F8" w:rsidP="00ED51F8">
      <w:proofErr w:type="spellStart"/>
      <w:proofErr w:type="gramStart"/>
      <w:r w:rsidRPr="00ED51F8">
        <w:t>e.getSuppressed</w:t>
      </w:r>
      <w:proofErr w:type="spellEnd"/>
      <w:proofErr w:type="gramEnd"/>
      <w:r w:rsidRPr="00ED51F8">
        <w:t>();</w:t>
      </w:r>
    </w:p>
    <w:p w14:paraId="52A8EAE0" w14:textId="77777777" w:rsidR="00ED51F8" w:rsidRPr="00ED51F8" w:rsidRDefault="00ED51F8" w:rsidP="00ED51F8">
      <w:r w:rsidRPr="00ED51F8">
        <w:t>Important in file and DB operations.</w:t>
      </w:r>
    </w:p>
    <w:p w14:paraId="35478617" w14:textId="77777777" w:rsidR="00ED51F8" w:rsidRPr="00ED51F8" w:rsidRDefault="00000000" w:rsidP="00ED51F8">
      <w:r>
        <w:pict w14:anchorId="2685B456">
          <v:rect id="_x0000_i1191" style="width:0;height:1.5pt" o:hralign="center" o:hrstd="t" o:hr="t" fillcolor="#a0a0a0" stroked="f"/>
        </w:pict>
      </w:r>
    </w:p>
    <w:p w14:paraId="13EFFDB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Performance Consideration</w:t>
      </w:r>
    </w:p>
    <w:p w14:paraId="78E53BC1" w14:textId="77777777" w:rsidR="00ED51F8" w:rsidRPr="00ED51F8" w:rsidRDefault="00ED51F8" w:rsidP="00ED51F8">
      <w:r w:rsidRPr="00ED51F8">
        <w:t>Exception creation is expensive</w:t>
      </w:r>
      <w:r w:rsidRPr="00ED51F8">
        <w:br/>
        <w:t>Chaining adds stack trace depth</w:t>
      </w:r>
      <w:r w:rsidRPr="00ED51F8">
        <w:br/>
        <w:t>Use carefully</w:t>
      </w:r>
      <w:r w:rsidRPr="00ED51F8">
        <w:br/>
        <w:t>Never throw exceptions inside tight loops</w:t>
      </w:r>
    </w:p>
    <w:p w14:paraId="0D3258FF" w14:textId="77777777" w:rsidR="00ED51F8" w:rsidRPr="00ED51F8" w:rsidRDefault="00000000" w:rsidP="00ED51F8">
      <w:r>
        <w:pict w14:anchorId="72640BA6">
          <v:rect id="_x0000_i1192" style="width:0;height:1.5pt" o:hralign="center" o:hrstd="t" o:hr="t" fillcolor="#a0a0a0" stroked="f"/>
        </w:pict>
      </w:r>
    </w:p>
    <w:p w14:paraId="5F8CE81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Security Consideration</w:t>
      </w:r>
    </w:p>
    <w:p w14:paraId="3BB139DD" w14:textId="77777777" w:rsidR="00ED51F8" w:rsidRPr="00ED51F8" w:rsidRDefault="00ED51F8" w:rsidP="00ED51F8">
      <w:r w:rsidRPr="00ED51F8">
        <w:t>Expose safe message to user</w:t>
      </w:r>
      <w:r w:rsidRPr="00ED51F8">
        <w:br/>
        <w:t>Log full stack trace internally</w:t>
      </w:r>
    </w:p>
    <w:p w14:paraId="190595E6" w14:textId="77777777" w:rsidR="00ED51F8" w:rsidRPr="00ED51F8" w:rsidRDefault="00ED51F8" w:rsidP="00ED51F8">
      <w:r w:rsidRPr="00ED51F8">
        <w:t>Bad:</w:t>
      </w:r>
    </w:p>
    <w:p w14:paraId="06545E64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"DB password: root123");</w:t>
      </w:r>
    </w:p>
    <w:p w14:paraId="6DB5E0E4" w14:textId="77777777" w:rsidR="00ED51F8" w:rsidRPr="00ED51F8" w:rsidRDefault="00ED51F8" w:rsidP="00ED51F8">
      <w:r w:rsidRPr="00ED51F8">
        <w:t>Good:</w:t>
      </w:r>
    </w:p>
    <w:p w14:paraId="75817E5D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"Database operation failed", e);</w:t>
      </w:r>
    </w:p>
    <w:p w14:paraId="03D9B997" w14:textId="77777777" w:rsidR="00ED51F8" w:rsidRPr="00ED51F8" w:rsidRDefault="00000000" w:rsidP="00ED51F8">
      <w:r>
        <w:pict w14:anchorId="031FD94B">
          <v:rect id="_x0000_i1193" style="width:0;height:1.5pt" o:hralign="center" o:hrstd="t" o:hr="t" fillcolor="#a0a0a0" stroked="f"/>
        </w:pict>
      </w:r>
    </w:p>
    <w:p w14:paraId="52B1767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14. Enterprise Best Practice</w:t>
      </w:r>
    </w:p>
    <w:p w14:paraId="7D19F423" w14:textId="77777777" w:rsidR="00ED51F8" w:rsidRPr="00ED51F8" w:rsidRDefault="00ED51F8" w:rsidP="00ED51F8">
      <w:r w:rsidRPr="00ED51F8">
        <w:t>Low-level exceptions</w:t>
      </w:r>
      <w:r w:rsidRPr="00ED51F8">
        <w:br/>
        <w:t>Should not cross application boundary</w:t>
      </w:r>
    </w:p>
    <w:p w14:paraId="67B7E52A" w14:textId="77777777" w:rsidR="00ED51F8" w:rsidRPr="00ED51F8" w:rsidRDefault="00ED51F8" w:rsidP="00ED51F8">
      <w:r w:rsidRPr="00ED51F8">
        <w:t>Wrap them into business exceptions</w:t>
      </w:r>
    </w:p>
    <w:p w14:paraId="14DF5F3E" w14:textId="77777777" w:rsidR="00ED51F8" w:rsidRPr="00ED51F8" w:rsidRDefault="00ED51F8" w:rsidP="00ED51F8">
      <w:r w:rsidRPr="00ED51F8">
        <w:t>Example in REST API:</w:t>
      </w:r>
    </w:p>
    <w:p w14:paraId="58557EFA" w14:textId="77777777" w:rsidR="00ED51F8" w:rsidRPr="00ED51F8" w:rsidRDefault="00ED51F8" w:rsidP="00ED51F8">
      <w:proofErr w:type="spellStart"/>
      <w:r w:rsidRPr="00ED51F8">
        <w:t>DatabaseException</w:t>
      </w:r>
      <w:proofErr w:type="spellEnd"/>
      <w:r w:rsidRPr="00ED51F8">
        <w:t xml:space="preserve"> → </w:t>
      </w:r>
      <w:proofErr w:type="spellStart"/>
      <w:r w:rsidRPr="00ED51F8">
        <w:t>ServiceException</w:t>
      </w:r>
      <w:proofErr w:type="spellEnd"/>
      <w:r w:rsidRPr="00ED51F8">
        <w:t xml:space="preserve"> → </w:t>
      </w:r>
      <w:proofErr w:type="spellStart"/>
      <w:r w:rsidRPr="00ED51F8">
        <w:t>APIResponse</w:t>
      </w:r>
      <w:proofErr w:type="spellEnd"/>
    </w:p>
    <w:p w14:paraId="62F51229" w14:textId="77777777" w:rsidR="00ED51F8" w:rsidRPr="00ED51F8" w:rsidRDefault="00ED51F8" w:rsidP="00ED51F8">
      <w:r w:rsidRPr="00ED51F8">
        <w:t>Cleaner architecture.</w:t>
      </w:r>
    </w:p>
    <w:p w14:paraId="6EC6AAD3" w14:textId="77777777" w:rsidR="00ED51F8" w:rsidRPr="00ED51F8" w:rsidRDefault="00000000" w:rsidP="00ED51F8">
      <w:r>
        <w:pict w14:anchorId="77DFBAA1">
          <v:rect id="_x0000_i1194" style="width:0;height:1.5pt" o:hralign="center" o:hrstd="t" o:hr="t" fillcolor="#a0a0a0" stroked="f"/>
        </w:pict>
      </w:r>
    </w:p>
    <w:p w14:paraId="56944B2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15. Interview Questions</w:t>
      </w:r>
    </w:p>
    <w:p w14:paraId="1212E8D0" w14:textId="77777777" w:rsidR="00ED51F8" w:rsidRPr="00ED51F8" w:rsidRDefault="00ED51F8" w:rsidP="00ED51F8">
      <w:r w:rsidRPr="00ED51F8">
        <w:t>What is exception chaining</w:t>
      </w:r>
      <w:r w:rsidRPr="00ED51F8">
        <w:br/>
        <w:t>Why wrap exceptions</w:t>
      </w:r>
      <w:r w:rsidRPr="00ED51F8">
        <w:br/>
        <w:t>Difference between throw e and throw new Exception(e)</w:t>
      </w:r>
      <w:r w:rsidRPr="00ED51F8">
        <w:br/>
        <w:t xml:space="preserve">What is </w:t>
      </w:r>
      <w:proofErr w:type="spellStart"/>
      <w:r w:rsidRPr="00ED51F8">
        <w:t>getCause</w:t>
      </w:r>
      <w:proofErr w:type="spellEnd"/>
      <w:r w:rsidRPr="00ED51F8">
        <w:br/>
        <w:t>What are suppressed exceptions</w:t>
      </w:r>
    </w:p>
    <w:p w14:paraId="7A7A3366" w14:textId="77777777" w:rsidR="00ED51F8" w:rsidRPr="00ED51F8" w:rsidRDefault="00000000" w:rsidP="00ED51F8">
      <w:r>
        <w:pict w14:anchorId="5D07AF05">
          <v:rect id="_x0000_i1195" style="width:0;height:1.5pt" o:hralign="center" o:hrstd="t" o:hr="t" fillcolor="#a0a0a0" stroked="f"/>
        </w:pict>
      </w:r>
    </w:p>
    <w:p w14:paraId="3D12C6F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16. Common Mistakes</w:t>
      </w:r>
    </w:p>
    <w:p w14:paraId="1467D5C3" w14:textId="77777777" w:rsidR="00ED51F8" w:rsidRPr="00ED51F8" w:rsidRDefault="00ED51F8" w:rsidP="00ED51F8">
      <w:r w:rsidRPr="00ED51F8">
        <w:t>Catching Exception everywhere</w:t>
      </w:r>
      <w:r w:rsidRPr="00ED51F8">
        <w:br/>
        <w:t>Swallowing original cause</w:t>
      </w:r>
      <w:r w:rsidRPr="00ED51F8">
        <w:br/>
        <w:t>Logging and rethrowing incorrectly</w:t>
      </w:r>
      <w:r w:rsidRPr="00ED51F8">
        <w:br/>
        <w:t>Throwing generic Exception</w:t>
      </w:r>
    </w:p>
    <w:p w14:paraId="6E80601F" w14:textId="77777777" w:rsidR="00ED51F8" w:rsidRPr="00ED51F8" w:rsidRDefault="00000000" w:rsidP="00ED51F8">
      <w:r>
        <w:pict w14:anchorId="0AD23F64">
          <v:rect id="_x0000_i1196" style="width:0;height:1.5pt" o:hralign="center" o:hrstd="t" o:hr="t" fillcolor="#a0a0a0" stroked="f"/>
        </w:pict>
      </w:r>
    </w:p>
    <w:p w14:paraId="4DF46DA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10 SUMMARY</w:t>
      </w:r>
    </w:p>
    <w:p w14:paraId="351EE11B" w14:textId="77777777" w:rsidR="00ED51F8" w:rsidRPr="00ED51F8" w:rsidRDefault="00ED51F8" w:rsidP="00ED51F8">
      <w:r w:rsidRPr="00ED51F8">
        <w:t>Exception chaining preserves root cause</w:t>
      </w:r>
      <w:r w:rsidRPr="00ED51F8">
        <w:br/>
        <w:t>Used in layered architecture</w:t>
      </w:r>
      <w:r w:rsidRPr="00ED51F8">
        <w:br/>
        <w:t>Wrap low-level exception into business exception</w:t>
      </w:r>
      <w:r w:rsidRPr="00ED51F8">
        <w:br/>
        <w:t>Improves debugging</w:t>
      </w:r>
      <w:r w:rsidRPr="00ED51F8">
        <w:br/>
        <w:t>Improves security</w:t>
      </w:r>
      <w:r w:rsidRPr="00ED51F8">
        <w:br/>
        <w:t>Enterprise best practice</w:t>
      </w:r>
    </w:p>
    <w:p w14:paraId="7CAE88F2" w14:textId="77777777" w:rsidR="00ED51F8" w:rsidRPr="00ED51F8" w:rsidRDefault="00000000" w:rsidP="00ED51F8">
      <w:r>
        <w:pict w14:anchorId="3ED69A5F">
          <v:rect id="_x0000_i1197" style="width:0;height:1.5pt" o:hralign="center" o:hrstd="t" o:hr="t" fillcolor="#a0a0a0" stroked="f"/>
        </w:pict>
      </w:r>
    </w:p>
    <w:p w14:paraId="37143F7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11</w:t>
      </w:r>
    </w:p>
    <w:p w14:paraId="1ED3466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Creating Robust Exception Hierarchies</w:t>
      </w:r>
    </w:p>
    <w:p w14:paraId="2A4050D5" w14:textId="77777777" w:rsidR="00ED51F8" w:rsidRPr="00ED51F8" w:rsidRDefault="00ED51F8" w:rsidP="00ED51F8">
      <w:r w:rsidRPr="00ED51F8">
        <w:t>(Design Patterns + Enterprise Architecture)</w:t>
      </w:r>
    </w:p>
    <w:p w14:paraId="0069C171" w14:textId="77777777" w:rsidR="00ED51F8" w:rsidRPr="00ED51F8" w:rsidRDefault="00ED51F8" w:rsidP="00ED51F8">
      <w:r w:rsidRPr="00ED51F8">
        <w:lastRenderedPageBreak/>
        <w:t>This module focuses on:</w:t>
      </w:r>
    </w:p>
    <w:p w14:paraId="742EB928" w14:textId="77777777" w:rsidR="00ED51F8" w:rsidRPr="00ED51F8" w:rsidRDefault="00ED51F8" w:rsidP="00ED51F8">
      <w:r w:rsidRPr="00ED51F8">
        <w:t>Designing structured exception systems</w:t>
      </w:r>
      <w:r w:rsidRPr="00ED51F8">
        <w:br/>
        <w:t>Avoiding random exception classes</w:t>
      </w:r>
      <w:r w:rsidRPr="00ED51F8">
        <w:br/>
        <w:t>Building scalable enterprise error handling</w:t>
      </w:r>
    </w:p>
    <w:p w14:paraId="3F821AB6" w14:textId="77777777" w:rsidR="00ED51F8" w:rsidRPr="00ED51F8" w:rsidRDefault="00000000" w:rsidP="00ED51F8">
      <w:r>
        <w:pict w14:anchorId="2629AD93">
          <v:rect id="_x0000_i1198" style="width:0;height:1.5pt" o:hralign="center" o:hrstd="t" o:hr="t" fillcolor="#a0a0a0" stroked="f"/>
        </w:pict>
      </w:r>
    </w:p>
    <w:p w14:paraId="7D477E9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Why Exception Hierarchy is Important</w:t>
      </w:r>
    </w:p>
    <w:p w14:paraId="3AD1970B" w14:textId="77777777" w:rsidR="00ED51F8" w:rsidRPr="00ED51F8" w:rsidRDefault="00ED51F8" w:rsidP="00ED51F8">
      <w:r w:rsidRPr="00ED51F8">
        <w:t>In small programs, we may create:</w:t>
      </w:r>
    </w:p>
    <w:p w14:paraId="159C4F73" w14:textId="77777777" w:rsidR="00ED51F8" w:rsidRPr="00ED51F8" w:rsidRDefault="00ED51F8" w:rsidP="00ED51F8">
      <w:proofErr w:type="spellStart"/>
      <w:r w:rsidRPr="00ED51F8">
        <w:t>InvalidAgeException</w:t>
      </w:r>
      <w:proofErr w:type="spellEnd"/>
      <w:r w:rsidRPr="00ED51F8">
        <w:br/>
      </w:r>
      <w:proofErr w:type="spellStart"/>
      <w:r w:rsidRPr="00ED51F8">
        <w:t>InsufficientBalanceException</w:t>
      </w:r>
      <w:proofErr w:type="spellEnd"/>
      <w:r w:rsidRPr="00ED51F8">
        <w:br/>
      </w:r>
      <w:proofErr w:type="spellStart"/>
      <w:r w:rsidRPr="00ED51F8">
        <w:t>UserNotFoundException</w:t>
      </w:r>
      <w:proofErr w:type="spellEnd"/>
    </w:p>
    <w:p w14:paraId="28A0A913" w14:textId="77777777" w:rsidR="00ED51F8" w:rsidRPr="00ED51F8" w:rsidRDefault="00ED51F8" w:rsidP="00ED51F8">
      <w:r w:rsidRPr="00ED51F8">
        <w:t>But in large enterprise systems with 100+ exceptions, we need:</w:t>
      </w:r>
    </w:p>
    <w:p w14:paraId="3682FD84" w14:textId="77777777" w:rsidR="00ED51F8" w:rsidRPr="00ED51F8" w:rsidRDefault="00ED51F8" w:rsidP="00ED51F8">
      <w:r w:rsidRPr="00ED51F8">
        <w:t>Structured hierarchy</w:t>
      </w:r>
      <w:r w:rsidRPr="00ED51F8">
        <w:br/>
        <w:t>Categorization</w:t>
      </w:r>
      <w:r w:rsidRPr="00ED51F8">
        <w:br/>
        <w:t>Maintainability</w:t>
      </w:r>
      <w:r w:rsidRPr="00ED51F8">
        <w:br/>
        <w:t>Consistent error handling</w:t>
      </w:r>
    </w:p>
    <w:p w14:paraId="5A4492F5" w14:textId="77777777" w:rsidR="00ED51F8" w:rsidRPr="00ED51F8" w:rsidRDefault="00000000" w:rsidP="00ED51F8">
      <w:r>
        <w:pict w14:anchorId="27F4AE1B">
          <v:rect id="_x0000_i1199" style="width:0;height:1.5pt" o:hralign="center" o:hrstd="t" o:hr="t" fillcolor="#a0a0a0" stroked="f"/>
        </w:pict>
      </w:r>
    </w:p>
    <w:p w14:paraId="13C6B15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Problem Without Hierarchy</w:t>
      </w:r>
    </w:p>
    <w:p w14:paraId="488D7B58" w14:textId="77777777" w:rsidR="00ED51F8" w:rsidRPr="00ED51F8" w:rsidRDefault="00ED51F8" w:rsidP="00ED51F8">
      <w:r w:rsidRPr="00ED51F8">
        <w:t>Imagine 50 unrelated exception classes:</w:t>
      </w:r>
    </w:p>
    <w:p w14:paraId="76C1AFAA" w14:textId="77777777" w:rsidR="00ED51F8" w:rsidRPr="00ED51F8" w:rsidRDefault="00ED51F8" w:rsidP="00ED51F8">
      <w:proofErr w:type="spellStart"/>
      <w:r w:rsidRPr="00ED51F8">
        <w:t>AccountNotFoundException</w:t>
      </w:r>
      <w:proofErr w:type="spellEnd"/>
      <w:r w:rsidRPr="00ED51F8">
        <w:br/>
      </w:r>
      <w:proofErr w:type="spellStart"/>
      <w:r w:rsidRPr="00ED51F8">
        <w:t>InvalidAmountException</w:t>
      </w:r>
      <w:proofErr w:type="spellEnd"/>
      <w:r w:rsidRPr="00ED51F8">
        <w:br/>
      </w:r>
      <w:proofErr w:type="spellStart"/>
      <w:r w:rsidRPr="00ED51F8">
        <w:t>OrderFailedException</w:t>
      </w:r>
      <w:proofErr w:type="spellEnd"/>
      <w:r w:rsidRPr="00ED51F8">
        <w:br/>
      </w:r>
      <w:proofErr w:type="spellStart"/>
      <w:r w:rsidRPr="00ED51F8">
        <w:t>PaymentTimeoutException</w:t>
      </w:r>
      <w:proofErr w:type="spellEnd"/>
    </w:p>
    <w:p w14:paraId="7F7CFEA5" w14:textId="77777777" w:rsidR="00ED51F8" w:rsidRPr="00ED51F8" w:rsidRDefault="00ED51F8" w:rsidP="00ED51F8">
      <w:r w:rsidRPr="00ED51F8">
        <w:t>How do we catch them collectively?</w:t>
      </w:r>
    </w:p>
    <w:p w14:paraId="794203BD" w14:textId="77777777" w:rsidR="00ED51F8" w:rsidRPr="00ED51F8" w:rsidRDefault="00ED51F8" w:rsidP="00ED51F8">
      <w:r w:rsidRPr="00ED51F8">
        <w:t>Poor design makes handling difficult.</w:t>
      </w:r>
    </w:p>
    <w:p w14:paraId="749656FA" w14:textId="77777777" w:rsidR="00ED51F8" w:rsidRPr="00ED51F8" w:rsidRDefault="00000000" w:rsidP="00ED51F8">
      <w:r>
        <w:pict w14:anchorId="70C80325">
          <v:rect id="_x0000_i1200" style="width:0;height:1.5pt" o:hralign="center" o:hrstd="t" o:hr="t" fillcolor="#a0a0a0" stroked="f"/>
        </w:pict>
      </w:r>
    </w:p>
    <w:p w14:paraId="4693B59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Designing a Base Exception (Enterprise Pattern)</w:t>
      </w:r>
    </w:p>
    <w:p w14:paraId="2BAB77E5" w14:textId="77777777" w:rsidR="00ED51F8" w:rsidRPr="00ED51F8" w:rsidRDefault="00ED51F8" w:rsidP="00ED51F8">
      <w:r w:rsidRPr="00ED51F8">
        <w:t>Step 1: Create a base application exception.</w:t>
      </w:r>
    </w:p>
    <w:p w14:paraId="6C234B94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ApplicationException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ApplicationException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</w:r>
      <w:r w:rsidRPr="00ED51F8">
        <w:lastRenderedPageBreak/>
        <w:t xml:space="preserve">    public </w:t>
      </w:r>
      <w:proofErr w:type="spellStart"/>
      <w:proofErr w:type="gramStart"/>
      <w:r w:rsidRPr="00ED51F8">
        <w:t>ApplicationException</w:t>
      </w:r>
      <w:proofErr w:type="spellEnd"/>
      <w:r w:rsidRPr="00ED51F8">
        <w:t>(</w:t>
      </w:r>
      <w:proofErr w:type="gramEnd"/>
      <w:r w:rsidRPr="00ED51F8">
        <w:t>String message, Throwable cause) {</w:t>
      </w:r>
      <w:r w:rsidRPr="00ED51F8">
        <w:br/>
        <w:t xml:space="preserve">        </w:t>
      </w:r>
      <w:proofErr w:type="gramStart"/>
      <w:r w:rsidRPr="00ED51F8">
        <w:t>super(</w:t>
      </w:r>
      <w:proofErr w:type="gramEnd"/>
      <w:r w:rsidRPr="00ED51F8">
        <w:t>message, cause);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2117603B" w14:textId="77777777" w:rsidR="00ED51F8" w:rsidRPr="00ED51F8" w:rsidRDefault="00ED51F8" w:rsidP="00ED51F8">
      <w:r w:rsidRPr="00ED51F8">
        <w:t>Now all business exceptions extend this.</w:t>
      </w:r>
    </w:p>
    <w:p w14:paraId="18D38DD4" w14:textId="77777777" w:rsidR="00ED51F8" w:rsidRPr="00ED51F8" w:rsidRDefault="00000000" w:rsidP="00ED51F8">
      <w:r>
        <w:pict w14:anchorId="442D8B44">
          <v:rect id="_x0000_i1201" style="width:0;height:1.5pt" o:hralign="center" o:hrstd="t" o:hr="t" fillcolor="#a0a0a0" stroked="f"/>
        </w:pict>
      </w:r>
    </w:p>
    <w:p w14:paraId="06F4C20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Creating Business Exception Layer</w:t>
      </w:r>
    </w:p>
    <w:p w14:paraId="76C543DC" w14:textId="77777777" w:rsidR="00ED51F8" w:rsidRPr="00ED51F8" w:rsidRDefault="00ED51F8" w:rsidP="00ED51F8">
      <w:r w:rsidRPr="00ED51F8">
        <w:t xml:space="preserve">class </w:t>
      </w:r>
      <w:proofErr w:type="spellStart"/>
      <w:r w:rsidRPr="005A2AB3">
        <w:rPr>
          <w:highlight w:val="yellow"/>
        </w:rPr>
        <w:t>BusinessException</w:t>
      </w:r>
      <w:proofErr w:type="spellEnd"/>
      <w:r w:rsidRPr="005A2AB3">
        <w:rPr>
          <w:highlight w:val="yellow"/>
        </w:rPr>
        <w:t xml:space="preserve"> extends </w:t>
      </w:r>
      <w:proofErr w:type="spellStart"/>
      <w:r w:rsidRPr="005A2AB3">
        <w:rPr>
          <w:highlight w:val="yellow"/>
        </w:rPr>
        <w:t>ApplicationException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BusinessException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08C958A5" w14:textId="77777777" w:rsidR="00ED51F8" w:rsidRPr="00ED51F8" w:rsidRDefault="00000000" w:rsidP="00ED51F8">
      <w:r>
        <w:pict w14:anchorId="22448E0A">
          <v:rect id="_x0000_i1202" style="width:0;height:1.5pt" o:hralign="center" o:hrstd="t" o:hr="t" fillcolor="#a0a0a0" stroked="f"/>
        </w:pict>
      </w:r>
    </w:p>
    <w:p w14:paraId="2F5A600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Creating Specific Exceptions</w:t>
      </w:r>
    </w:p>
    <w:p w14:paraId="392294DB" w14:textId="77777777" w:rsidR="00ED51F8" w:rsidRPr="00ED51F8" w:rsidRDefault="00ED51F8" w:rsidP="00ED51F8">
      <w:r w:rsidRPr="00ED51F8">
        <w:t xml:space="preserve">class </w:t>
      </w:r>
      <w:proofErr w:type="spellStart"/>
      <w:r w:rsidRPr="005A2AB3">
        <w:rPr>
          <w:highlight w:val="yellow"/>
        </w:rPr>
        <w:t>InsufficientFundsException</w:t>
      </w:r>
      <w:proofErr w:type="spellEnd"/>
      <w:r w:rsidRPr="005A2AB3">
        <w:rPr>
          <w:highlight w:val="yellow"/>
        </w:rPr>
        <w:t xml:space="preserve"> extends </w:t>
      </w:r>
      <w:proofErr w:type="spellStart"/>
      <w:r w:rsidRPr="005A2AB3">
        <w:rPr>
          <w:highlight w:val="yellow"/>
        </w:rPr>
        <w:t>BusinessException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InsufficientFundsException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  <w:r w:rsidRPr="00ED51F8">
        <w:br/>
      </w:r>
      <w:r w:rsidRPr="00ED51F8">
        <w:br/>
        <w:t xml:space="preserve">class </w:t>
      </w:r>
      <w:proofErr w:type="spellStart"/>
      <w:r w:rsidRPr="00ED51F8">
        <w:t>AccountNotFoundException</w:t>
      </w:r>
      <w:proofErr w:type="spellEnd"/>
      <w:r w:rsidRPr="00ED51F8">
        <w:t xml:space="preserve"> extends </w:t>
      </w:r>
      <w:proofErr w:type="spellStart"/>
      <w:r w:rsidRPr="00ED51F8">
        <w:t>BusinessException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AccountNotFoundException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7EB564C1" w14:textId="77777777" w:rsidR="00ED51F8" w:rsidRPr="00ED51F8" w:rsidRDefault="00ED51F8" w:rsidP="00ED51F8">
      <w:r w:rsidRPr="00ED51F8">
        <w:t>Now we have structured hierarchy:</w:t>
      </w:r>
    </w:p>
    <w:p w14:paraId="0FE74018" w14:textId="4B5A62DC" w:rsidR="00ED51F8" w:rsidRPr="00ED51F8" w:rsidRDefault="00ED51F8" w:rsidP="00ED51F8">
      <w:proofErr w:type="spellStart"/>
      <w:r w:rsidRPr="00ED51F8">
        <w:t>RuntimeException</w:t>
      </w:r>
      <w:proofErr w:type="spellEnd"/>
      <w:r w:rsidRPr="00ED51F8">
        <w:br/>
        <w:t xml:space="preserve">→ </w:t>
      </w:r>
      <w:proofErr w:type="spellStart"/>
      <w:r w:rsidRPr="00ED51F8">
        <w:t>ApplicationException</w:t>
      </w:r>
      <w:proofErr w:type="spellEnd"/>
      <w:r w:rsidRPr="00ED51F8">
        <w:br/>
        <w:t xml:space="preserve">→ </w:t>
      </w:r>
      <w:r w:rsidR="005A2AB3">
        <w:tab/>
      </w:r>
      <w:proofErr w:type="spellStart"/>
      <w:r w:rsidRPr="00ED51F8">
        <w:t>BusinessException</w:t>
      </w:r>
      <w:proofErr w:type="spellEnd"/>
      <w:r w:rsidRPr="00ED51F8">
        <w:br/>
        <w:t xml:space="preserve">→ </w:t>
      </w:r>
      <w:r w:rsidR="005A2AB3">
        <w:tab/>
      </w:r>
      <w:r w:rsidR="005A2AB3">
        <w:tab/>
      </w:r>
      <w:r w:rsidRPr="00ED51F8">
        <w:t>Specific Exceptions</w:t>
      </w:r>
    </w:p>
    <w:p w14:paraId="3592957D" w14:textId="77777777" w:rsidR="00ED51F8" w:rsidRPr="00ED51F8" w:rsidRDefault="00000000" w:rsidP="00ED51F8">
      <w:r>
        <w:pict w14:anchorId="3B09E369">
          <v:rect id="_x0000_i1203" style="width:0;height:1.5pt" o:hralign="center" o:hrstd="t" o:hr="t" fillcolor="#a0a0a0" stroked="f"/>
        </w:pict>
      </w:r>
    </w:p>
    <w:p w14:paraId="537D9BC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Real-Time Banking Example</w:t>
      </w:r>
    </w:p>
    <w:p w14:paraId="14CED494" w14:textId="77777777" w:rsidR="00ED51F8" w:rsidRPr="00ED51F8" w:rsidRDefault="00ED51F8" w:rsidP="00ED51F8">
      <w:r w:rsidRPr="00ED51F8">
        <w:lastRenderedPageBreak/>
        <w:t xml:space="preserve">public class </w:t>
      </w:r>
      <w:proofErr w:type="spellStart"/>
      <w:r w:rsidRPr="00ED51F8">
        <w:t>BankService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withdraw(double balance, double amount) {</w:t>
      </w:r>
      <w:r w:rsidRPr="00ED51F8">
        <w:br/>
      </w:r>
      <w:r w:rsidRPr="00ED51F8">
        <w:br/>
        <w:t xml:space="preserve">        if (balance &lt;= 0) {</w:t>
      </w:r>
      <w:r w:rsidRPr="00ED51F8">
        <w:br/>
        <w:t xml:space="preserve">            throw new </w:t>
      </w:r>
      <w:proofErr w:type="spellStart"/>
      <w:r w:rsidRPr="00ED51F8">
        <w:t>AccountNotFoundException</w:t>
      </w:r>
      <w:proofErr w:type="spellEnd"/>
      <w:r w:rsidRPr="00ED51F8">
        <w:t>("Account not found");</w:t>
      </w:r>
      <w:r w:rsidRPr="00ED51F8">
        <w:br/>
        <w:t xml:space="preserve">        }</w:t>
      </w:r>
      <w:r w:rsidRPr="00ED51F8">
        <w:br/>
      </w:r>
      <w:r w:rsidRPr="00ED51F8">
        <w:br/>
        <w:t xml:space="preserve">        if (amount &gt; balance) {</w:t>
      </w:r>
      <w:r w:rsidRPr="00ED51F8">
        <w:br/>
        <w:t xml:space="preserve">            throw new </w:t>
      </w:r>
      <w:proofErr w:type="spellStart"/>
      <w:r w:rsidRPr="00ED51F8">
        <w:t>InsufficientFundsException</w:t>
      </w:r>
      <w:proofErr w:type="spellEnd"/>
      <w:r w:rsidRPr="00ED51F8">
        <w:t>("Not enough balance");</w:t>
      </w:r>
      <w:r w:rsidRPr="00ED51F8">
        <w:br/>
        <w:t xml:space="preserve">        }</w:t>
      </w:r>
      <w:r w:rsidRPr="00ED51F8">
        <w:br/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("Transaction successful");</w:t>
      </w:r>
      <w:r w:rsidRPr="00ED51F8">
        <w:br/>
        <w:t xml:space="preserve">    }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withdraw(1000, 2000);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BusinessException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 xml:space="preserve">("Business error: " + </w:t>
      </w:r>
      <w:proofErr w:type="spellStart"/>
      <w:r w:rsidRPr="00ED51F8">
        <w:t>e.getMessage</w:t>
      </w:r>
      <w:proofErr w:type="spellEnd"/>
      <w:r w:rsidRPr="00ED51F8">
        <w:t>());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5DBDE1B8" w14:textId="77777777" w:rsidR="00ED51F8" w:rsidRPr="00ED51F8" w:rsidRDefault="00ED51F8" w:rsidP="00ED51F8">
      <w:r w:rsidRPr="00ED51F8">
        <w:t>We can catch all business exceptions using parent class.</w:t>
      </w:r>
    </w:p>
    <w:p w14:paraId="58893346" w14:textId="77777777" w:rsidR="00ED51F8" w:rsidRPr="00ED51F8" w:rsidRDefault="00ED51F8" w:rsidP="00ED51F8">
      <w:r w:rsidRPr="00ED51F8">
        <w:t>Clean and scalable.</w:t>
      </w:r>
    </w:p>
    <w:p w14:paraId="2280DFB2" w14:textId="77777777" w:rsidR="00ED51F8" w:rsidRPr="00ED51F8" w:rsidRDefault="00000000" w:rsidP="00ED51F8">
      <w:r>
        <w:pict w14:anchorId="0565FB74">
          <v:rect id="_x0000_i1204" style="width:0;height:1.5pt" o:hralign="center" o:hrstd="t" o:hr="t" fillcolor="#a0a0a0" stroked="f"/>
        </w:pict>
      </w:r>
    </w:p>
    <w:p w14:paraId="45126C4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Adding Error Codes (Enterprise API Design)</w:t>
      </w:r>
    </w:p>
    <w:p w14:paraId="6ED0DDF8" w14:textId="77777777" w:rsidR="00ED51F8" w:rsidRPr="00ED51F8" w:rsidRDefault="00ED51F8" w:rsidP="00ED51F8">
      <w:r w:rsidRPr="00ED51F8">
        <w:t>Enterprise APIs often return:</w:t>
      </w:r>
    </w:p>
    <w:p w14:paraId="5DE06ECD" w14:textId="77777777" w:rsidR="00ED51F8" w:rsidRPr="00ED51F8" w:rsidRDefault="00ED51F8" w:rsidP="00ED51F8">
      <w:r w:rsidRPr="00ED51F8">
        <w:t>Error code</w:t>
      </w:r>
      <w:r w:rsidRPr="00ED51F8">
        <w:br/>
        <w:t>Message</w:t>
      </w:r>
      <w:r w:rsidRPr="00ED51F8">
        <w:br/>
        <w:t>Timestamp</w:t>
      </w:r>
      <w:r w:rsidRPr="00ED51F8">
        <w:br/>
        <w:t>HTTP status</w:t>
      </w:r>
    </w:p>
    <w:p w14:paraId="0607841F" w14:textId="77777777" w:rsidR="00ED51F8" w:rsidRPr="00ED51F8" w:rsidRDefault="00ED51F8" w:rsidP="00ED51F8">
      <w:r w:rsidRPr="00ED51F8">
        <w:t>Enhance base exception:</w:t>
      </w:r>
    </w:p>
    <w:p w14:paraId="69643DF9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ApplicationException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</w:r>
      <w:r w:rsidRPr="00ED51F8">
        <w:lastRenderedPageBreak/>
        <w:t xml:space="preserve">    private String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ApplicationException</w:t>
      </w:r>
      <w:proofErr w:type="spellEnd"/>
      <w:r w:rsidRPr="00ED51F8">
        <w:t>(</w:t>
      </w:r>
      <w:proofErr w:type="gramEnd"/>
      <w:r w:rsidRPr="00ED51F8">
        <w:t xml:space="preserve">String message, String </w:t>
      </w:r>
      <w:proofErr w:type="spellStart"/>
      <w:r w:rsidRPr="00ED51F8">
        <w:t>errorCode</w:t>
      </w:r>
      <w:proofErr w:type="spellEnd"/>
      <w:r w:rsidRPr="00ED51F8">
        <w:t>) {</w:t>
      </w:r>
      <w:r w:rsidRPr="00ED51F8">
        <w:br/>
        <w:t xml:space="preserve">        super(message);</w:t>
      </w:r>
      <w:r w:rsidRPr="00ED51F8">
        <w:br/>
        <w:t xml:space="preserve">        </w:t>
      </w:r>
      <w:proofErr w:type="spellStart"/>
      <w:proofErr w:type="gramStart"/>
      <w:r w:rsidRPr="00ED51F8">
        <w:t>this.errorCode</w:t>
      </w:r>
      <w:proofErr w:type="spellEnd"/>
      <w:proofErr w:type="gramEnd"/>
      <w:r w:rsidRPr="00ED51F8">
        <w:t xml:space="preserve"> =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String </w:t>
      </w:r>
      <w:proofErr w:type="spellStart"/>
      <w:proofErr w:type="gramStart"/>
      <w:r w:rsidRPr="00ED51F8">
        <w:t>getErrorCode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  <w:t xml:space="preserve">        return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45AA79CF" w14:textId="77777777" w:rsidR="00ED51F8" w:rsidRPr="00ED51F8" w:rsidRDefault="00ED51F8" w:rsidP="00ED51F8">
      <w:r w:rsidRPr="00ED51F8">
        <w:t>Usage:</w:t>
      </w:r>
    </w:p>
    <w:p w14:paraId="380FD9CF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ApplicationException</w:t>
      </w:r>
      <w:proofErr w:type="spellEnd"/>
      <w:r w:rsidRPr="00ED51F8">
        <w:t>(</w:t>
      </w:r>
      <w:proofErr w:type="gramEnd"/>
      <w:r w:rsidRPr="00ED51F8">
        <w:t>"Invalid transaction", "ERR1001");</w:t>
      </w:r>
    </w:p>
    <w:p w14:paraId="5323AB59" w14:textId="77777777" w:rsidR="00ED51F8" w:rsidRPr="00ED51F8" w:rsidRDefault="00ED51F8" w:rsidP="00ED51F8">
      <w:r w:rsidRPr="00ED51F8">
        <w:t>Very common in REST APIs.</w:t>
      </w:r>
    </w:p>
    <w:p w14:paraId="1A71444F" w14:textId="77777777" w:rsidR="00ED51F8" w:rsidRPr="00ED51F8" w:rsidRDefault="00000000" w:rsidP="00ED51F8">
      <w:r>
        <w:pict w14:anchorId="346C4F7B">
          <v:rect id="_x0000_i1205" style="width:0;height:1.5pt" o:hralign="center" o:hrstd="t" o:hr="t" fillcolor="#a0a0a0" stroked="f"/>
        </w:pict>
      </w:r>
    </w:p>
    <w:p w14:paraId="06564F6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Technical vs Business Exceptions</w:t>
      </w:r>
    </w:p>
    <w:p w14:paraId="38313846" w14:textId="77777777" w:rsidR="00ED51F8" w:rsidRPr="00ED51F8" w:rsidRDefault="00ED51F8" w:rsidP="00ED51F8">
      <w:r w:rsidRPr="00ED51F8">
        <w:t>Separate technical exceptions from business exceptions.</w:t>
      </w:r>
    </w:p>
    <w:p w14:paraId="5348BA0F" w14:textId="77777777" w:rsidR="00ED51F8" w:rsidRPr="00ED51F8" w:rsidRDefault="00ED51F8" w:rsidP="00ED51F8">
      <w:proofErr w:type="spellStart"/>
      <w:r w:rsidRPr="00ED51F8">
        <w:t>TechnicalException</w:t>
      </w:r>
      <w:proofErr w:type="spellEnd"/>
      <w:r w:rsidRPr="00ED51F8">
        <w:br/>
      </w:r>
      <w:proofErr w:type="spellStart"/>
      <w:r w:rsidRPr="00ED51F8">
        <w:t>DatabaseException</w:t>
      </w:r>
      <w:proofErr w:type="spellEnd"/>
      <w:r w:rsidRPr="00ED51F8">
        <w:br/>
      </w:r>
      <w:proofErr w:type="spellStart"/>
      <w:r w:rsidRPr="00ED51F8">
        <w:t>NetworkException</w:t>
      </w:r>
      <w:proofErr w:type="spellEnd"/>
    </w:p>
    <w:p w14:paraId="2816A91E" w14:textId="77777777" w:rsidR="00ED51F8" w:rsidRPr="00ED51F8" w:rsidRDefault="00ED51F8" w:rsidP="00ED51F8">
      <w:proofErr w:type="spellStart"/>
      <w:r w:rsidRPr="00ED51F8">
        <w:t>BusinessException</w:t>
      </w:r>
      <w:proofErr w:type="spellEnd"/>
      <w:r w:rsidRPr="00ED51F8">
        <w:br/>
      </w:r>
      <w:proofErr w:type="spellStart"/>
      <w:r w:rsidRPr="00ED51F8">
        <w:t>InsufficientFundsException</w:t>
      </w:r>
      <w:proofErr w:type="spellEnd"/>
      <w:r w:rsidRPr="00ED51F8">
        <w:br/>
      </w:r>
      <w:proofErr w:type="spellStart"/>
      <w:r w:rsidRPr="00ED51F8">
        <w:t>InvalidOrderException</w:t>
      </w:r>
      <w:proofErr w:type="spellEnd"/>
    </w:p>
    <w:p w14:paraId="0862AB4F" w14:textId="77777777" w:rsidR="00ED51F8" w:rsidRPr="00ED51F8" w:rsidRDefault="00ED51F8" w:rsidP="00ED51F8">
      <w:r w:rsidRPr="00ED51F8">
        <w:t>Hierarchy Example:</w:t>
      </w:r>
    </w:p>
    <w:p w14:paraId="7215009A" w14:textId="4247E14D" w:rsidR="00930EF9" w:rsidRDefault="00930EF9" w:rsidP="00ED51F8">
      <w:pPr>
        <w:rPr>
          <w:highlight w:val="yellow"/>
        </w:rPr>
      </w:pPr>
      <w:r>
        <w:rPr>
          <w:highlight w:val="yellow"/>
        </w:rPr>
        <w:t xml:space="preserve">Exception </w:t>
      </w:r>
    </w:p>
    <w:p w14:paraId="4C52AD25" w14:textId="4C910260" w:rsidR="00ED51F8" w:rsidRPr="00ED51F8" w:rsidRDefault="00ED51F8" w:rsidP="00ED51F8">
      <w:proofErr w:type="spellStart"/>
      <w:r w:rsidRPr="00930EF9">
        <w:rPr>
          <w:highlight w:val="yellow"/>
        </w:rPr>
        <w:t>RuntimeException</w:t>
      </w:r>
      <w:proofErr w:type="spellEnd"/>
      <w:r w:rsidRPr="00930EF9">
        <w:rPr>
          <w:highlight w:val="yellow"/>
        </w:rPr>
        <w:br/>
        <w:t xml:space="preserve">→ </w:t>
      </w:r>
      <w:proofErr w:type="spellStart"/>
      <w:r w:rsidRPr="00930EF9">
        <w:rPr>
          <w:highlight w:val="yellow"/>
        </w:rPr>
        <w:t>ApplicationException</w:t>
      </w:r>
      <w:proofErr w:type="spellEnd"/>
      <w:r w:rsidRPr="00930EF9">
        <w:rPr>
          <w:highlight w:val="yellow"/>
        </w:rPr>
        <w:br/>
      </w:r>
      <w:r w:rsidRPr="00930EF9">
        <w:rPr>
          <w:highlight w:val="yellow"/>
        </w:rPr>
        <w:t> </w:t>
      </w:r>
      <w:r w:rsidRPr="00930EF9">
        <w:rPr>
          <w:highlight w:val="yellow"/>
        </w:rPr>
        <w:t> </w:t>
      </w:r>
      <w:r w:rsidRPr="00930EF9">
        <w:rPr>
          <w:highlight w:val="yellow"/>
        </w:rPr>
        <w:t xml:space="preserve">→ </w:t>
      </w:r>
      <w:proofErr w:type="spellStart"/>
      <w:r w:rsidRPr="00930EF9">
        <w:rPr>
          <w:highlight w:val="yellow"/>
        </w:rPr>
        <w:t>TechnicalException</w:t>
      </w:r>
      <w:proofErr w:type="spellEnd"/>
      <w:r w:rsidRPr="00930EF9">
        <w:rPr>
          <w:highlight w:val="yellow"/>
        </w:rPr>
        <w:br/>
      </w:r>
      <w:r w:rsidRPr="00930EF9">
        <w:rPr>
          <w:highlight w:val="yellow"/>
        </w:rPr>
        <w:t> </w:t>
      </w:r>
      <w:r w:rsidRPr="00930EF9">
        <w:rPr>
          <w:highlight w:val="yellow"/>
        </w:rPr>
        <w:t> </w:t>
      </w:r>
      <w:r w:rsidRPr="00930EF9">
        <w:rPr>
          <w:highlight w:val="yellow"/>
        </w:rPr>
        <w:t xml:space="preserve">→ </w:t>
      </w:r>
      <w:proofErr w:type="spellStart"/>
      <w:r w:rsidRPr="00930EF9">
        <w:rPr>
          <w:highlight w:val="yellow"/>
        </w:rPr>
        <w:t>BusinessException</w:t>
      </w:r>
      <w:proofErr w:type="spellEnd"/>
    </w:p>
    <w:p w14:paraId="1AC94E2B" w14:textId="77777777" w:rsidR="00ED51F8" w:rsidRPr="00ED51F8" w:rsidRDefault="00ED51F8" w:rsidP="00ED51F8">
      <w:r w:rsidRPr="00ED51F8">
        <w:t>This allows centralized handling.</w:t>
      </w:r>
    </w:p>
    <w:p w14:paraId="37C88669" w14:textId="77777777" w:rsidR="00ED51F8" w:rsidRPr="00ED51F8" w:rsidRDefault="00000000" w:rsidP="00ED51F8">
      <w:r>
        <w:pict w14:anchorId="3A320052">
          <v:rect id="_x0000_i1206" style="width:0;height:1.5pt" o:hralign="center" o:hrstd="t" o:hr="t" fillcolor="#a0a0a0" stroked="f"/>
        </w:pict>
      </w:r>
    </w:p>
    <w:p w14:paraId="22D94C3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Enterprise Layered Architecture Example</w:t>
      </w:r>
    </w:p>
    <w:p w14:paraId="054E1DFF" w14:textId="77777777" w:rsidR="00ED51F8" w:rsidRPr="00ED51F8" w:rsidRDefault="00ED51F8" w:rsidP="00ED51F8">
      <w:r w:rsidRPr="00ED51F8">
        <w:t>Repository</w:t>
      </w:r>
      <w:r w:rsidRPr="00ED51F8">
        <w:br/>
        <w:t xml:space="preserve">throws </w:t>
      </w:r>
      <w:proofErr w:type="spellStart"/>
      <w:r w:rsidRPr="00ED51F8">
        <w:t>SQLException</w:t>
      </w:r>
      <w:proofErr w:type="spellEnd"/>
    </w:p>
    <w:p w14:paraId="20E179B5" w14:textId="77777777" w:rsidR="00ED51F8" w:rsidRPr="00ED51F8" w:rsidRDefault="00ED51F8" w:rsidP="00ED51F8">
      <w:r w:rsidRPr="00ED51F8">
        <w:lastRenderedPageBreak/>
        <w:t>Service</w:t>
      </w:r>
      <w:r w:rsidRPr="00ED51F8">
        <w:br/>
        <w:t xml:space="preserve">wraps into </w:t>
      </w:r>
      <w:proofErr w:type="spellStart"/>
      <w:r w:rsidRPr="00ED51F8">
        <w:t>TechnicalException</w:t>
      </w:r>
      <w:proofErr w:type="spellEnd"/>
    </w:p>
    <w:p w14:paraId="0506E5D5" w14:textId="77777777" w:rsidR="00ED51F8" w:rsidRPr="00ED51F8" w:rsidRDefault="00ED51F8" w:rsidP="00ED51F8">
      <w:r w:rsidRPr="00ED51F8">
        <w:t>Controller</w:t>
      </w:r>
      <w:r w:rsidRPr="00ED51F8">
        <w:br/>
        <w:t xml:space="preserve">handles </w:t>
      </w:r>
      <w:proofErr w:type="spellStart"/>
      <w:r w:rsidRPr="00ED51F8">
        <w:t>ApplicationException</w:t>
      </w:r>
      <w:proofErr w:type="spellEnd"/>
    </w:p>
    <w:p w14:paraId="74ABBE05" w14:textId="77777777" w:rsidR="00ED51F8" w:rsidRPr="00ED51F8" w:rsidRDefault="00ED51F8" w:rsidP="00ED51F8">
      <w:r w:rsidRPr="00ED51F8">
        <w:t>Example:</w:t>
      </w:r>
    </w:p>
    <w:p w14:paraId="7BA5B502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TechnicalException</w:t>
      </w:r>
      <w:proofErr w:type="spellEnd"/>
      <w:r w:rsidRPr="00ED51F8">
        <w:t xml:space="preserve"> extends </w:t>
      </w:r>
      <w:proofErr w:type="spellStart"/>
      <w:r w:rsidRPr="00ED51F8">
        <w:t>ApplicationException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TechnicalException</w:t>
      </w:r>
      <w:proofErr w:type="spellEnd"/>
      <w:r w:rsidRPr="00ED51F8">
        <w:t>(</w:t>
      </w:r>
      <w:proofErr w:type="gramEnd"/>
      <w:r w:rsidRPr="00ED51F8">
        <w:t>String message, Throwable cause) {</w:t>
      </w:r>
      <w:r w:rsidRPr="00ED51F8">
        <w:br/>
        <w:t xml:space="preserve">        </w:t>
      </w:r>
      <w:proofErr w:type="gramStart"/>
      <w:r w:rsidRPr="00ED51F8">
        <w:t>super(</w:t>
      </w:r>
      <w:proofErr w:type="gramEnd"/>
      <w:r w:rsidRPr="00ED51F8">
        <w:t>message, cause);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F1DFCD9" w14:textId="77777777" w:rsidR="00ED51F8" w:rsidRPr="00ED51F8" w:rsidRDefault="00ED51F8" w:rsidP="00ED51F8">
      <w:r w:rsidRPr="00ED51F8">
        <w:t>Used to wrap low-level failures.</w:t>
      </w:r>
    </w:p>
    <w:p w14:paraId="5C79D2B1" w14:textId="77777777" w:rsidR="00ED51F8" w:rsidRPr="00ED51F8" w:rsidRDefault="00000000" w:rsidP="00ED51F8">
      <w:r>
        <w:pict w14:anchorId="2B430D14">
          <v:rect id="_x0000_i1207" style="width:0;height:1.5pt" o:hralign="center" o:hrstd="t" o:hr="t" fillcolor="#a0a0a0" stroked="f"/>
        </w:pict>
      </w:r>
    </w:p>
    <w:p w14:paraId="4894C38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Global Handling Strategy</w:t>
      </w:r>
    </w:p>
    <w:p w14:paraId="0E1E6CE9" w14:textId="77777777" w:rsidR="00ED51F8" w:rsidRPr="00ED51F8" w:rsidRDefault="00ED51F8" w:rsidP="00ED51F8">
      <w:r w:rsidRPr="00ED51F8">
        <w:t>In enterprise frameworks like Spring:</w:t>
      </w:r>
    </w:p>
    <w:p w14:paraId="4044F013" w14:textId="77777777" w:rsidR="00ED51F8" w:rsidRPr="00ED51F8" w:rsidRDefault="00ED51F8" w:rsidP="00ED51F8">
      <w:r w:rsidRPr="00ED51F8">
        <w:t xml:space="preserve">Catch </w:t>
      </w:r>
      <w:proofErr w:type="spellStart"/>
      <w:r w:rsidRPr="00ED51F8">
        <w:t>ApplicationException</w:t>
      </w:r>
      <w:proofErr w:type="spellEnd"/>
      <w:r w:rsidRPr="00ED51F8">
        <w:br/>
        <w:t>Return structured API response</w:t>
      </w:r>
    </w:p>
    <w:p w14:paraId="2FBAE30B" w14:textId="77777777" w:rsidR="00ED51F8" w:rsidRPr="00ED51F8" w:rsidRDefault="00ED51F8" w:rsidP="00ED51F8">
      <w:r w:rsidRPr="00ED51F8">
        <w:t>Example conceptually:</w:t>
      </w:r>
    </w:p>
    <w:p w14:paraId="2FA4E42E" w14:textId="77777777" w:rsidR="00ED51F8" w:rsidRPr="00ED51F8" w:rsidRDefault="00ED51F8" w:rsidP="00ED51F8">
      <w:r w:rsidRPr="00ED51F8">
        <w:t>{</w:t>
      </w:r>
      <w:r w:rsidRPr="00ED51F8">
        <w:br/>
        <w:t xml:space="preserve">  "</w:t>
      </w:r>
      <w:proofErr w:type="spellStart"/>
      <w:r w:rsidRPr="00ED51F8">
        <w:t>errorCode</w:t>
      </w:r>
      <w:proofErr w:type="spellEnd"/>
      <w:r w:rsidRPr="00ED51F8">
        <w:t>": "ERR1001",</w:t>
      </w:r>
      <w:r w:rsidRPr="00ED51F8">
        <w:br/>
        <w:t xml:space="preserve">  "message": "Invalid transaction"</w:t>
      </w:r>
      <w:r w:rsidRPr="00ED51F8">
        <w:br/>
        <w:t>}</w:t>
      </w:r>
    </w:p>
    <w:p w14:paraId="63D2819D" w14:textId="77777777" w:rsidR="00ED51F8" w:rsidRPr="00ED51F8" w:rsidRDefault="00ED51F8" w:rsidP="00ED51F8">
      <w:r w:rsidRPr="00ED51F8">
        <w:t>Hierarchy simplifies this.</w:t>
      </w:r>
    </w:p>
    <w:p w14:paraId="1DC35A20" w14:textId="77777777" w:rsidR="00ED51F8" w:rsidRPr="00ED51F8" w:rsidRDefault="00000000" w:rsidP="00ED51F8">
      <w:r>
        <w:pict w14:anchorId="46597016">
          <v:rect id="_x0000_i1208" style="width:0;height:1.5pt" o:hralign="center" o:hrstd="t" o:hr="t" fillcolor="#a0a0a0" stroked="f"/>
        </w:pict>
      </w:r>
    </w:p>
    <w:p w14:paraId="6A653B4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Performance Consideration</w:t>
      </w:r>
    </w:p>
    <w:p w14:paraId="48A07287" w14:textId="77777777" w:rsidR="00ED51F8" w:rsidRPr="00ED51F8" w:rsidRDefault="00ED51F8" w:rsidP="00ED51F8">
      <w:r w:rsidRPr="00ED51F8">
        <w:t>Deep hierarchies do not impact performance significantly.</w:t>
      </w:r>
      <w:r w:rsidRPr="00ED51F8">
        <w:br/>
        <w:t>Exception creation cost remains same.</w:t>
      </w:r>
    </w:p>
    <w:p w14:paraId="4E568D6B" w14:textId="77777777" w:rsidR="00ED51F8" w:rsidRPr="00ED51F8" w:rsidRDefault="00ED51F8" w:rsidP="00ED51F8">
      <w:r w:rsidRPr="00ED51F8">
        <w:t>Do not create excessive hierarchy unnecessarily.</w:t>
      </w:r>
    </w:p>
    <w:p w14:paraId="697C1CAF" w14:textId="77777777" w:rsidR="00ED51F8" w:rsidRPr="00ED51F8" w:rsidRDefault="00ED51F8" w:rsidP="00ED51F8">
      <w:r w:rsidRPr="00ED51F8">
        <w:t>Keep meaningful layers.</w:t>
      </w:r>
    </w:p>
    <w:p w14:paraId="5965451B" w14:textId="77777777" w:rsidR="00ED51F8" w:rsidRPr="00ED51F8" w:rsidRDefault="00000000" w:rsidP="00ED51F8">
      <w:r>
        <w:pict w14:anchorId="702DE231">
          <v:rect id="_x0000_i1209" style="width:0;height:1.5pt" o:hralign="center" o:hrstd="t" o:hr="t" fillcolor="#a0a0a0" stroked="f"/>
        </w:pict>
      </w:r>
    </w:p>
    <w:p w14:paraId="1D190D5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Security Consideration</w:t>
      </w:r>
    </w:p>
    <w:p w14:paraId="652208CA" w14:textId="77777777" w:rsidR="00ED51F8" w:rsidRPr="00ED51F8" w:rsidRDefault="00ED51F8" w:rsidP="00ED51F8">
      <w:r w:rsidRPr="00ED51F8">
        <w:t>Never expose:</w:t>
      </w:r>
    </w:p>
    <w:p w14:paraId="65B81814" w14:textId="77777777" w:rsidR="00ED51F8" w:rsidRPr="00ED51F8" w:rsidRDefault="00ED51F8" w:rsidP="00ED51F8">
      <w:r w:rsidRPr="00ED51F8">
        <w:lastRenderedPageBreak/>
        <w:t>Stack trace</w:t>
      </w:r>
      <w:r w:rsidRPr="00ED51F8">
        <w:br/>
        <w:t>Database errors</w:t>
      </w:r>
      <w:r w:rsidRPr="00ED51F8">
        <w:br/>
        <w:t>File paths</w:t>
      </w:r>
    </w:p>
    <w:p w14:paraId="6280AA47" w14:textId="77777777" w:rsidR="00ED51F8" w:rsidRPr="00ED51F8" w:rsidRDefault="00ED51F8" w:rsidP="00ED51F8">
      <w:r w:rsidRPr="00ED51F8">
        <w:t>Expose only safe business messages.</w:t>
      </w:r>
    </w:p>
    <w:p w14:paraId="7D115F06" w14:textId="77777777" w:rsidR="00ED51F8" w:rsidRPr="00ED51F8" w:rsidRDefault="00ED51F8" w:rsidP="00ED51F8">
      <w:r w:rsidRPr="00ED51F8">
        <w:t>Hierarchy helps separate internal vs external error reporting.</w:t>
      </w:r>
    </w:p>
    <w:p w14:paraId="1E776557" w14:textId="77777777" w:rsidR="00ED51F8" w:rsidRPr="00ED51F8" w:rsidRDefault="00000000" w:rsidP="00ED51F8">
      <w:r>
        <w:pict w14:anchorId="2B4B68B7">
          <v:rect id="_x0000_i1210" style="width:0;height:1.5pt" o:hralign="center" o:hrstd="t" o:hr="t" fillcolor="#a0a0a0" stroked="f"/>
        </w:pict>
      </w:r>
    </w:p>
    <w:p w14:paraId="65776D5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Advanced – Marker Exception Pattern</w:t>
      </w:r>
    </w:p>
    <w:p w14:paraId="31AA2E98" w14:textId="77777777" w:rsidR="00ED51F8" w:rsidRPr="00ED51F8" w:rsidRDefault="00ED51F8" w:rsidP="00ED51F8">
      <w:r w:rsidRPr="00ED51F8">
        <w:t>Sometimes base exception is abstract.</w:t>
      </w:r>
    </w:p>
    <w:p w14:paraId="68CA5974" w14:textId="77777777" w:rsidR="00ED51F8" w:rsidRDefault="00ED51F8" w:rsidP="00ED51F8">
      <w:r w:rsidRPr="00ED51F8">
        <w:t xml:space="preserve">abstract class </w:t>
      </w:r>
      <w:proofErr w:type="spellStart"/>
      <w:r w:rsidRPr="00ED51F8">
        <w:t>ApplicationException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  <w:t>}</w:t>
      </w:r>
    </w:p>
    <w:p w14:paraId="178E19F8" w14:textId="5A1BC973" w:rsidR="003D7C99" w:rsidRPr="00ED51F8" w:rsidRDefault="003D7C99" w:rsidP="00ED51F8">
      <w:r>
        <w:t xml:space="preserve">throw new </w:t>
      </w:r>
      <w:proofErr w:type="spellStart"/>
      <w:proofErr w:type="gramStart"/>
      <w:r>
        <w:t>ApplicationException</w:t>
      </w:r>
      <w:proofErr w:type="spellEnd"/>
      <w:r>
        <w:t>(</w:t>
      </w:r>
      <w:proofErr w:type="gramEnd"/>
      <w:r>
        <w:t>);</w:t>
      </w:r>
    </w:p>
    <w:p w14:paraId="35D6A7FC" w14:textId="77777777" w:rsidR="00ED51F8" w:rsidRPr="00ED51F8" w:rsidRDefault="00ED51F8" w:rsidP="00ED51F8">
      <w:r w:rsidRPr="00ED51F8">
        <w:t>Prevents direct instantiation.</w:t>
      </w:r>
    </w:p>
    <w:p w14:paraId="06F73728" w14:textId="77777777" w:rsidR="00ED51F8" w:rsidRPr="00ED51F8" w:rsidRDefault="00ED51F8" w:rsidP="00ED51F8">
      <w:r w:rsidRPr="00ED51F8">
        <w:t>Forces structured usage.</w:t>
      </w:r>
    </w:p>
    <w:p w14:paraId="550BAD61" w14:textId="77777777" w:rsidR="00ED51F8" w:rsidRPr="00ED51F8" w:rsidRDefault="00000000" w:rsidP="00ED51F8">
      <w:r>
        <w:pict w14:anchorId="06FCF226">
          <v:rect id="_x0000_i1211" style="width:0;height:1.5pt" o:hralign="center" o:hrstd="t" o:hr="t" fillcolor="#a0a0a0" stroked="f"/>
        </w:pict>
      </w:r>
    </w:p>
    <w:p w14:paraId="3C0756C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Interview Questions</w:t>
      </w:r>
    </w:p>
    <w:p w14:paraId="0097EEE7" w14:textId="77777777" w:rsidR="00ED51F8" w:rsidRPr="00ED51F8" w:rsidRDefault="00ED51F8" w:rsidP="00ED51F8">
      <w:r w:rsidRPr="00ED51F8">
        <w:t>Why create base exception class</w:t>
      </w:r>
      <w:r w:rsidRPr="00ED51F8">
        <w:br/>
        <w:t>How to design enterprise exception hierarchy</w:t>
      </w:r>
      <w:r w:rsidRPr="00ED51F8">
        <w:br/>
        <w:t>Difference between technical and business exception</w:t>
      </w:r>
      <w:r w:rsidRPr="00ED51F8">
        <w:br/>
        <w:t>How to centralize error handling</w:t>
      </w:r>
      <w:r w:rsidRPr="00ED51F8">
        <w:br/>
        <w:t xml:space="preserve">Why extend </w:t>
      </w:r>
      <w:proofErr w:type="spellStart"/>
      <w:r w:rsidRPr="00ED51F8">
        <w:t>RuntimeException</w:t>
      </w:r>
      <w:proofErr w:type="spellEnd"/>
      <w:r w:rsidRPr="00ED51F8">
        <w:t xml:space="preserve"> in enterprise apps</w:t>
      </w:r>
    </w:p>
    <w:p w14:paraId="5FB4BDA7" w14:textId="77777777" w:rsidR="00ED51F8" w:rsidRPr="00ED51F8" w:rsidRDefault="00000000" w:rsidP="00ED51F8">
      <w:r>
        <w:pict w14:anchorId="30E26217">
          <v:rect id="_x0000_i1212" style="width:0;height:1.5pt" o:hralign="center" o:hrstd="t" o:hr="t" fillcolor="#a0a0a0" stroked="f"/>
        </w:pict>
      </w:r>
    </w:p>
    <w:p w14:paraId="33DC902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15. Common Mistakes</w:t>
      </w:r>
    </w:p>
    <w:p w14:paraId="2F93F1DB" w14:textId="77777777" w:rsidR="00ED51F8" w:rsidRPr="00ED51F8" w:rsidRDefault="00ED51F8" w:rsidP="00ED51F8">
      <w:r w:rsidRPr="00ED51F8">
        <w:t>Extending Exception for everything</w:t>
      </w:r>
      <w:r w:rsidRPr="00ED51F8">
        <w:br/>
        <w:t>Throwing generic Exception</w:t>
      </w:r>
      <w:r w:rsidRPr="00ED51F8">
        <w:br/>
        <w:t>Not preserving cause</w:t>
      </w:r>
      <w:r w:rsidRPr="00ED51F8">
        <w:br/>
        <w:t>Mixing business and technical exceptions</w:t>
      </w:r>
      <w:r w:rsidRPr="00ED51F8">
        <w:br/>
        <w:t>Too many unrelated exceptions</w:t>
      </w:r>
    </w:p>
    <w:p w14:paraId="59B21A6D" w14:textId="77777777" w:rsidR="00ED51F8" w:rsidRPr="00ED51F8" w:rsidRDefault="00000000" w:rsidP="00ED51F8">
      <w:r>
        <w:pict w14:anchorId="77D9CE5D">
          <v:rect id="_x0000_i1213" style="width:0;height:1.5pt" o:hralign="center" o:hrstd="t" o:hr="t" fillcolor="#a0a0a0" stroked="f"/>
        </w:pict>
      </w:r>
    </w:p>
    <w:p w14:paraId="20ACA67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11 SUMMARY</w:t>
      </w:r>
    </w:p>
    <w:p w14:paraId="1A7AAEB2" w14:textId="77777777" w:rsidR="00ED51F8" w:rsidRPr="00ED51F8" w:rsidRDefault="00ED51F8" w:rsidP="00ED51F8">
      <w:r w:rsidRPr="00ED51F8">
        <w:t>Enterprise systems need structured exception hierarchy</w:t>
      </w:r>
      <w:r w:rsidRPr="00ED51F8">
        <w:br/>
        <w:t xml:space="preserve">Create base </w:t>
      </w:r>
      <w:proofErr w:type="spellStart"/>
      <w:r w:rsidRPr="00ED51F8">
        <w:t>ApplicationException</w:t>
      </w:r>
      <w:proofErr w:type="spellEnd"/>
      <w:r w:rsidRPr="00ED51F8">
        <w:br/>
        <w:t>Separate technical and business exceptions</w:t>
      </w:r>
      <w:r w:rsidRPr="00ED51F8">
        <w:br/>
      </w:r>
      <w:r w:rsidRPr="00ED51F8">
        <w:lastRenderedPageBreak/>
        <w:t>Add error codes for APIs</w:t>
      </w:r>
      <w:r w:rsidRPr="00ED51F8">
        <w:br/>
        <w:t>Supports centralized handling</w:t>
      </w:r>
      <w:r w:rsidRPr="00ED51F8">
        <w:br/>
        <w:t>Improves maintainability and scalability</w:t>
      </w:r>
    </w:p>
    <w:p w14:paraId="6F8CB47C" w14:textId="77777777" w:rsidR="00ED51F8" w:rsidRPr="00ED51F8" w:rsidRDefault="00000000" w:rsidP="00ED51F8">
      <w:r>
        <w:pict w14:anchorId="79CEC6F5">
          <v:rect id="_x0000_i1214" style="width:0;height:1.5pt" o:hralign="center" o:hrstd="t" o:hr="t" fillcolor="#a0a0a0" stroked="f"/>
        </w:pict>
      </w:r>
    </w:p>
    <w:p w14:paraId="2FDB1CB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12</w:t>
      </w:r>
    </w:p>
    <w:p w14:paraId="03EA785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Global Exception Handling Patterns</w:t>
      </w:r>
    </w:p>
    <w:p w14:paraId="5517A135" w14:textId="77777777" w:rsidR="00ED51F8" w:rsidRPr="00ED51F8" w:rsidRDefault="00ED51F8" w:rsidP="00ED51F8">
      <w:r w:rsidRPr="00ED51F8">
        <w:t>(Controller-Level + API-Level + Enterprise Strategy)</w:t>
      </w:r>
    </w:p>
    <w:p w14:paraId="069054E9" w14:textId="77777777" w:rsidR="00ED51F8" w:rsidRPr="00ED51F8" w:rsidRDefault="00000000" w:rsidP="00ED51F8">
      <w:r>
        <w:pict w14:anchorId="63B02A2C">
          <v:rect id="_x0000_i1215" style="width:0;height:1.5pt" o:hralign="center" o:hrstd="t" o:hr="t" fillcolor="#a0a0a0" stroked="f"/>
        </w:pict>
      </w:r>
    </w:p>
    <w:p w14:paraId="6A161C4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Why Global Exception Handling is Needed</w:t>
      </w:r>
    </w:p>
    <w:p w14:paraId="6D479B05" w14:textId="77777777" w:rsidR="00ED51F8" w:rsidRPr="00ED51F8" w:rsidRDefault="00ED51F8" w:rsidP="00ED51F8">
      <w:r w:rsidRPr="00ED51F8">
        <w:t>In small programs:</w:t>
      </w:r>
    </w:p>
    <w:p w14:paraId="6F12F6BD" w14:textId="77777777" w:rsidR="00ED51F8" w:rsidRPr="00ED51F8" w:rsidRDefault="00ED51F8" w:rsidP="00ED51F8">
      <w:r w:rsidRPr="00ED51F8">
        <w:t>We write try-catch everywhere.</w:t>
      </w:r>
    </w:p>
    <w:p w14:paraId="4590AE77" w14:textId="77777777" w:rsidR="00ED51F8" w:rsidRPr="00ED51F8" w:rsidRDefault="00ED51F8" w:rsidP="00ED51F8">
      <w:r w:rsidRPr="00ED51F8">
        <w:t>In enterprise applications:</w:t>
      </w:r>
    </w:p>
    <w:p w14:paraId="5A81E42B" w14:textId="77777777" w:rsidR="00ED51F8" w:rsidRPr="00ED51F8" w:rsidRDefault="00ED51F8" w:rsidP="00ED51F8">
      <w:r w:rsidRPr="00ED51F8">
        <w:t>Writing try-catch in every method is bad design.</w:t>
      </w:r>
    </w:p>
    <w:p w14:paraId="441B36C3" w14:textId="77777777" w:rsidR="00ED51F8" w:rsidRPr="00ED51F8" w:rsidRDefault="00ED51F8" w:rsidP="00ED51F8">
      <w:r w:rsidRPr="00ED51F8">
        <w:t>Problems:</w:t>
      </w:r>
    </w:p>
    <w:p w14:paraId="6310BB51" w14:textId="77777777" w:rsidR="00ED51F8" w:rsidRPr="00ED51F8" w:rsidRDefault="00ED51F8" w:rsidP="00ED51F8">
      <w:r w:rsidRPr="00ED51F8">
        <w:t>Code duplication</w:t>
      </w:r>
      <w:r w:rsidRPr="00ED51F8">
        <w:br/>
        <w:t>Messy controllers</w:t>
      </w:r>
      <w:r w:rsidRPr="00ED51F8">
        <w:br/>
        <w:t>Inconsistent error responses</w:t>
      </w:r>
      <w:r w:rsidRPr="00ED51F8">
        <w:br/>
        <w:t>Hard to maintain</w:t>
      </w:r>
    </w:p>
    <w:p w14:paraId="13EF0286" w14:textId="77777777" w:rsidR="00ED51F8" w:rsidRPr="00ED51F8" w:rsidRDefault="00ED51F8" w:rsidP="00ED51F8">
      <w:r w:rsidRPr="00ED51F8">
        <w:t>Solution:</w:t>
      </w:r>
    </w:p>
    <w:p w14:paraId="534077F7" w14:textId="77777777" w:rsidR="00ED51F8" w:rsidRPr="00ED51F8" w:rsidRDefault="00ED51F8" w:rsidP="00ED51F8">
      <w:r w:rsidRPr="00ED51F8">
        <w:t>Centralized or Global Exception Handling.</w:t>
      </w:r>
    </w:p>
    <w:p w14:paraId="6B471BCA" w14:textId="77777777" w:rsidR="00ED51F8" w:rsidRPr="00ED51F8" w:rsidRDefault="00000000" w:rsidP="00ED51F8">
      <w:r>
        <w:pict w14:anchorId="784EB40C">
          <v:rect id="_x0000_i1216" style="width:0;height:1.5pt" o:hralign="center" o:hrstd="t" o:hr="t" fillcolor="#a0a0a0" stroked="f"/>
        </w:pict>
      </w:r>
    </w:p>
    <w:p w14:paraId="2202052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Concept of Global Handling</w:t>
      </w:r>
    </w:p>
    <w:p w14:paraId="428C6AE1" w14:textId="77777777" w:rsidR="00ED51F8" w:rsidRPr="00ED51F8" w:rsidRDefault="00ED51F8" w:rsidP="00ED51F8">
      <w:r w:rsidRPr="00ED51F8">
        <w:t>Instead of handling exceptions in every method:</w:t>
      </w:r>
    </w:p>
    <w:p w14:paraId="1FED1F0B" w14:textId="77777777" w:rsidR="00ED51F8" w:rsidRPr="00ED51F8" w:rsidRDefault="00ED51F8" w:rsidP="00ED51F8">
      <w:r w:rsidRPr="00ED51F8">
        <w:t>Let exceptions propagate</w:t>
      </w:r>
      <w:r w:rsidRPr="00ED51F8">
        <w:br/>
        <w:t>Handle them at top-level</w:t>
      </w:r>
    </w:p>
    <w:p w14:paraId="66CCB2A6" w14:textId="77777777" w:rsidR="00ED51F8" w:rsidRPr="00ED51F8" w:rsidRDefault="00ED51F8" w:rsidP="00ED51F8">
      <w:r w:rsidRPr="00ED51F8">
        <w:t>In web applications:</w:t>
      </w:r>
    </w:p>
    <w:p w14:paraId="55EE7959" w14:textId="77777777" w:rsidR="00ED51F8" w:rsidRPr="00ED51F8" w:rsidRDefault="00ED51F8" w:rsidP="00ED51F8">
      <w:r w:rsidRPr="00ED51F8">
        <w:t>Controller layer</w:t>
      </w:r>
      <w:r w:rsidRPr="00ED51F8">
        <w:br/>
        <w:t>Or global exception handler</w:t>
      </w:r>
    </w:p>
    <w:p w14:paraId="38B22C84" w14:textId="77777777" w:rsidR="00ED51F8" w:rsidRPr="00ED51F8" w:rsidRDefault="00000000" w:rsidP="00ED51F8">
      <w:r>
        <w:pict w14:anchorId="7E5E16EF">
          <v:rect id="_x0000_i1217" style="width:0;height:1.5pt" o:hralign="center" o:hrstd="t" o:hr="t" fillcolor="#a0a0a0" stroked="f"/>
        </w:pict>
      </w:r>
    </w:p>
    <w:p w14:paraId="26628DF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Basic Java Example (Centralized Handling)</w:t>
      </w:r>
    </w:p>
    <w:p w14:paraId="2DEDC1B5" w14:textId="77777777" w:rsidR="00ED51F8" w:rsidRPr="00ED51F8" w:rsidRDefault="00ED51F8" w:rsidP="00ED51F8">
      <w:r w:rsidRPr="00ED51F8">
        <w:lastRenderedPageBreak/>
        <w:t xml:space="preserve">class </w:t>
      </w:r>
      <w:proofErr w:type="spellStart"/>
      <w:r w:rsidRPr="00ED51F8">
        <w:t>ApplicationException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  <w:t xml:space="preserve">    public </w:t>
      </w:r>
      <w:proofErr w:type="spellStart"/>
      <w:r w:rsidRPr="00ED51F8">
        <w:t>ApplicationException</w:t>
      </w:r>
      <w:proofErr w:type="spellEnd"/>
      <w:r w:rsidRPr="00ED51F8">
        <w:t>(String message) {</w:t>
      </w:r>
      <w:r w:rsidRPr="00ED51F8">
        <w:br/>
        <w:t xml:space="preserve">        super(message);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>class Service {</w:t>
      </w:r>
      <w:r w:rsidRPr="00ED51F8">
        <w:br/>
        <w:t xml:space="preserve">    void process() {</w:t>
      </w:r>
      <w:r w:rsidRPr="00ED51F8">
        <w:br/>
        <w:t xml:space="preserve">        throw new </w:t>
      </w:r>
      <w:proofErr w:type="spellStart"/>
      <w:r w:rsidRPr="00ED51F8">
        <w:t>ApplicationException</w:t>
      </w:r>
      <w:proofErr w:type="spellEnd"/>
      <w:r w:rsidRPr="00ED51F8">
        <w:t>("Business error");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GlobalHandlerDemo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new Service().process();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ApplicationException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 xml:space="preserve">("Handled globally: " + </w:t>
      </w:r>
      <w:proofErr w:type="spellStart"/>
      <w:r w:rsidRPr="00ED51F8">
        <w:t>e.getMessage</w:t>
      </w:r>
      <w:proofErr w:type="spellEnd"/>
      <w:r w:rsidRPr="00ED51F8">
        <w:t>());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152D0955" w14:textId="77777777" w:rsidR="00ED51F8" w:rsidRPr="00ED51F8" w:rsidRDefault="00ED51F8" w:rsidP="00ED51F8">
      <w:r w:rsidRPr="00ED51F8">
        <w:t>Exception not handled in Service.</w:t>
      </w:r>
      <w:r w:rsidRPr="00ED51F8">
        <w:br/>
        <w:t>Handled at top level.</w:t>
      </w:r>
    </w:p>
    <w:p w14:paraId="7BCBCDC7" w14:textId="77777777" w:rsidR="00ED51F8" w:rsidRPr="00ED51F8" w:rsidRDefault="00000000" w:rsidP="00ED51F8">
      <w:r>
        <w:pict w14:anchorId="7AA2C249">
          <v:rect id="_x0000_i1218" style="width:0;height:1.5pt" o:hralign="center" o:hrstd="t" o:hr="t" fillcolor="#a0a0a0" stroked="f"/>
        </w:pict>
      </w:r>
    </w:p>
    <w:p w14:paraId="54A24B9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Layered Architecture Strategy</w:t>
      </w:r>
    </w:p>
    <w:p w14:paraId="7139F8AD" w14:textId="77777777" w:rsidR="00ED51F8" w:rsidRPr="00ED51F8" w:rsidRDefault="00ED51F8" w:rsidP="00ED51F8">
      <w:r w:rsidRPr="00ED51F8">
        <w:t>Repository</w:t>
      </w:r>
      <w:r w:rsidRPr="00ED51F8">
        <w:br/>
        <w:t>Throws technical exceptions</w:t>
      </w:r>
    </w:p>
    <w:p w14:paraId="5806007A" w14:textId="77777777" w:rsidR="00ED51F8" w:rsidRPr="00ED51F8" w:rsidRDefault="00ED51F8" w:rsidP="00ED51F8">
      <w:r w:rsidRPr="00ED51F8">
        <w:t>Service</w:t>
      </w:r>
      <w:r w:rsidRPr="00ED51F8">
        <w:br/>
        <w:t>Wraps into business exceptions</w:t>
      </w:r>
    </w:p>
    <w:p w14:paraId="794D3D6E" w14:textId="77777777" w:rsidR="00ED51F8" w:rsidRPr="00ED51F8" w:rsidRDefault="00ED51F8" w:rsidP="00ED51F8">
      <w:r w:rsidRPr="00ED51F8">
        <w:t>Controller</w:t>
      </w:r>
      <w:r w:rsidRPr="00ED51F8">
        <w:br/>
        <w:t>Does not use try-catch</w:t>
      </w:r>
    </w:p>
    <w:p w14:paraId="233AA17E" w14:textId="77777777" w:rsidR="00ED51F8" w:rsidRPr="00ED51F8" w:rsidRDefault="00ED51F8" w:rsidP="00ED51F8">
      <w:r w:rsidRPr="00ED51F8">
        <w:t>Global handler</w:t>
      </w:r>
      <w:r w:rsidRPr="00ED51F8">
        <w:br/>
        <w:t xml:space="preserve">Catches all </w:t>
      </w:r>
      <w:proofErr w:type="spellStart"/>
      <w:r w:rsidRPr="00ED51F8">
        <w:t>ApplicationException</w:t>
      </w:r>
      <w:proofErr w:type="spellEnd"/>
    </w:p>
    <w:p w14:paraId="1B52346B" w14:textId="77777777" w:rsidR="00ED51F8" w:rsidRPr="00ED51F8" w:rsidRDefault="00ED51F8" w:rsidP="00ED51F8">
      <w:r w:rsidRPr="00ED51F8">
        <w:t>This is enterprise pattern.</w:t>
      </w:r>
    </w:p>
    <w:p w14:paraId="3BB1B7F3" w14:textId="77777777" w:rsidR="00ED51F8" w:rsidRPr="00ED51F8" w:rsidRDefault="00000000" w:rsidP="00ED51F8">
      <w:r>
        <w:lastRenderedPageBreak/>
        <w:pict w14:anchorId="51046746">
          <v:rect id="_x0000_i1219" style="width:0;height:1.5pt" o:hralign="center" o:hrstd="t" o:hr="t" fillcolor="#a0a0a0" stroked="f"/>
        </w:pict>
      </w:r>
    </w:p>
    <w:p w14:paraId="2BEABF4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Real-Time REST API Design Example</w:t>
      </w:r>
    </w:p>
    <w:p w14:paraId="67B8734F" w14:textId="77777777" w:rsidR="00ED51F8" w:rsidRPr="00ED51F8" w:rsidRDefault="00ED51F8" w:rsidP="00ED51F8">
      <w:r w:rsidRPr="00ED51F8">
        <w:t>Instead of returning stack trace:</w:t>
      </w:r>
    </w:p>
    <w:p w14:paraId="2A2C9536" w14:textId="77777777" w:rsidR="00ED51F8" w:rsidRPr="00ED51F8" w:rsidRDefault="00ED51F8" w:rsidP="00ED51F8">
      <w:r w:rsidRPr="00ED51F8">
        <w:t>Return structured response.</w:t>
      </w:r>
    </w:p>
    <w:p w14:paraId="0B650798" w14:textId="77777777" w:rsidR="00ED51F8" w:rsidRPr="00ED51F8" w:rsidRDefault="00ED51F8" w:rsidP="00ED51F8">
      <w:r w:rsidRPr="00ED51F8">
        <w:t>Example Response:</w:t>
      </w:r>
    </w:p>
    <w:p w14:paraId="3DE116EE" w14:textId="77777777" w:rsidR="00ED51F8" w:rsidRPr="00ED51F8" w:rsidRDefault="00ED51F8" w:rsidP="00ED51F8">
      <w:r w:rsidRPr="00ED51F8">
        <w:t>{</w:t>
      </w:r>
      <w:r w:rsidRPr="00ED51F8">
        <w:br/>
        <w:t xml:space="preserve">  "timestamp": "2025-01-10",</w:t>
      </w:r>
      <w:r w:rsidRPr="00ED51F8">
        <w:br/>
        <w:t xml:space="preserve">  "</w:t>
      </w:r>
      <w:proofErr w:type="spellStart"/>
      <w:r w:rsidRPr="00ED51F8">
        <w:t>errorCode</w:t>
      </w:r>
      <w:proofErr w:type="spellEnd"/>
      <w:r w:rsidRPr="00ED51F8">
        <w:t>": "ERR1001",</w:t>
      </w:r>
      <w:r w:rsidRPr="00ED51F8">
        <w:br/>
        <w:t xml:space="preserve">  "message": "Insufficient balance"</w:t>
      </w:r>
      <w:r w:rsidRPr="00ED51F8">
        <w:br/>
        <w:t>}</w:t>
      </w:r>
    </w:p>
    <w:p w14:paraId="7F397196" w14:textId="77777777" w:rsidR="00ED51F8" w:rsidRPr="00ED51F8" w:rsidRDefault="00ED51F8" w:rsidP="00ED51F8">
      <w:r w:rsidRPr="00ED51F8">
        <w:t>Global handler generates this response.</w:t>
      </w:r>
    </w:p>
    <w:p w14:paraId="59C7927C" w14:textId="77777777" w:rsidR="00ED51F8" w:rsidRPr="00ED51F8" w:rsidRDefault="00000000" w:rsidP="00ED51F8">
      <w:r>
        <w:pict w14:anchorId="30FAD2E7">
          <v:rect id="_x0000_i1220" style="width:0;height:1.5pt" o:hralign="center" o:hrstd="t" o:hr="t" fillcolor="#a0a0a0" stroked="f"/>
        </w:pict>
      </w:r>
    </w:p>
    <w:p w14:paraId="584B76C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Conceptual Spring Boot Pattern</w:t>
      </w:r>
    </w:p>
    <w:p w14:paraId="6218F1C2" w14:textId="77777777" w:rsidR="00ED51F8" w:rsidRPr="00ED51F8" w:rsidRDefault="00ED51F8" w:rsidP="00ED51F8">
      <w:r w:rsidRPr="00ED51F8">
        <w:t>Using @ControllerAdvice</w:t>
      </w:r>
    </w:p>
    <w:p w14:paraId="71FF792A" w14:textId="77777777" w:rsidR="00ED51F8" w:rsidRPr="00ED51F8" w:rsidRDefault="00ED51F8" w:rsidP="00ED51F8">
      <w:r w:rsidRPr="008532D0">
        <w:rPr>
          <w:highlight w:val="yellow"/>
        </w:rPr>
        <w:t>@RestControllerAdvice</w:t>
      </w:r>
      <w:r w:rsidRPr="00ED51F8">
        <w:br/>
        <w:t xml:space="preserve">public class </w:t>
      </w:r>
      <w:proofErr w:type="spellStart"/>
      <w:r w:rsidRPr="00ED51F8">
        <w:t>GlobalExceptionHandler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</w:t>
      </w:r>
      <w:r w:rsidRPr="008532D0">
        <w:rPr>
          <w:highlight w:val="yellow"/>
        </w:rPr>
        <w:t>@</w:t>
      </w:r>
      <w:proofErr w:type="gramStart"/>
      <w:r w:rsidRPr="008532D0">
        <w:rPr>
          <w:highlight w:val="yellow"/>
        </w:rPr>
        <w:t>ExceptionHandler(</w:t>
      </w:r>
      <w:proofErr w:type="gramEnd"/>
      <w:r w:rsidRPr="008532D0">
        <w:rPr>
          <w:highlight w:val="yellow"/>
        </w:rPr>
        <w:t>ApplicationException.class)</w:t>
      </w:r>
      <w:r w:rsidRPr="00ED51F8">
        <w:br/>
        <w:t xml:space="preserve">    public </w:t>
      </w:r>
      <w:proofErr w:type="spellStart"/>
      <w:r w:rsidRPr="00ED51F8">
        <w:t>ResponseEntity</w:t>
      </w:r>
      <w:proofErr w:type="spellEnd"/>
      <w:r w:rsidRPr="00ED51F8">
        <w:t xml:space="preserve">&lt;String&gt; </w:t>
      </w:r>
      <w:proofErr w:type="spellStart"/>
      <w:proofErr w:type="gramStart"/>
      <w:r w:rsidRPr="00ED51F8">
        <w:t>handleAppException</w:t>
      </w:r>
      <w:proofErr w:type="spellEnd"/>
      <w:r w:rsidRPr="00ED51F8">
        <w:t>(</w:t>
      </w:r>
      <w:proofErr w:type="spellStart"/>
      <w:proofErr w:type="gramEnd"/>
      <w:r w:rsidRPr="00ED51F8">
        <w:t>ApplicationException</w:t>
      </w:r>
      <w:proofErr w:type="spellEnd"/>
      <w:r w:rsidRPr="00ED51F8">
        <w:t xml:space="preserve"> ex) {</w:t>
      </w:r>
      <w:r w:rsidRPr="00ED51F8">
        <w:br/>
        <w:t xml:space="preserve">        return </w:t>
      </w:r>
      <w:proofErr w:type="spellStart"/>
      <w:r w:rsidRPr="00ED51F8">
        <w:t>ResponseEntity.badRequest</w:t>
      </w:r>
      <w:proofErr w:type="spellEnd"/>
      <w:r w:rsidRPr="00ED51F8">
        <w:t>(</w:t>
      </w:r>
      <w:proofErr w:type="gramStart"/>
      <w:r w:rsidRPr="00ED51F8">
        <w:t>).body</w:t>
      </w:r>
      <w:proofErr w:type="gramEnd"/>
      <w:r w:rsidRPr="00ED51F8">
        <w:t>(</w:t>
      </w:r>
      <w:proofErr w:type="spellStart"/>
      <w:proofErr w:type="gramStart"/>
      <w:r w:rsidRPr="00ED51F8">
        <w:t>ex.getMessage</w:t>
      </w:r>
      <w:proofErr w:type="spellEnd"/>
      <w:proofErr w:type="gramEnd"/>
      <w:r w:rsidRPr="00ED51F8">
        <w:t>());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70D82A5B" w14:textId="77777777" w:rsidR="00ED51F8" w:rsidRPr="00ED51F8" w:rsidRDefault="00ED51F8" w:rsidP="00ED51F8">
      <w:r w:rsidRPr="00ED51F8">
        <w:t xml:space="preserve">Now all </w:t>
      </w:r>
      <w:proofErr w:type="spellStart"/>
      <w:r w:rsidRPr="00ED51F8">
        <w:t>ApplicationException</w:t>
      </w:r>
      <w:proofErr w:type="spellEnd"/>
      <w:r w:rsidRPr="00ED51F8">
        <w:t xml:space="preserve"> are handled globally.</w:t>
      </w:r>
    </w:p>
    <w:p w14:paraId="2FDDC6B1" w14:textId="77777777" w:rsidR="00ED51F8" w:rsidRPr="00ED51F8" w:rsidRDefault="00ED51F8" w:rsidP="00ED51F8">
      <w:r w:rsidRPr="00ED51F8">
        <w:t>Controllers remain clean.</w:t>
      </w:r>
    </w:p>
    <w:p w14:paraId="6A1C41D9" w14:textId="77777777" w:rsidR="00ED51F8" w:rsidRPr="00ED51F8" w:rsidRDefault="00000000" w:rsidP="00ED51F8">
      <w:r>
        <w:pict w14:anchorId="2179C608">
          <v:rect id="_x0000_i1221" style="width:0;height:1.5pt" o:hralign="center" o:hrstd="t" o:hr="t" fillcolor="#a0a0a0" stroked="f"/>
        </w:pict>
      </w:r>
    </w:p>
    <w:p w14:paraId="591721F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Multiple Exception Handlers</w:t>
      </w:r>
    </w:p>
    <w:p w14:paraId="677EA512" w14:textId="77777777" w:rsidR="00ED51F8" w:rsidRPr="00ED51F8" w:rsidRDefault="00ED51F8" w:rsidP="00ED51F8">
      <w:r w:rsidRPr="00ED51F8">
        <w:t>You can define separate handlers:</w:t>
      </w:r>
    </w:p>
    <w:p w14:paraId="008F810E" w14:textId="77777777" w:rsidR="00ED51F8" w:rsidRPr="00ED51F8" w:rsidRDefault="00ED51F8" w:rsidP="00ED51F8">
      <w:proofErr w:type="spellStart"/>
      <w:r w:rsidRPr="00ED51F8">
        <w:t>BusinessException</w:t>
      </w:r>
      <w:proofErr w:type="spellEnd"/>
      <w:r w:rsidRPr="00ED51F8">
        <w:br/>
      </w:r>
      <w:proofErr w:type="spellStart"/>
      <w:r w:rsidRPr="00ED51F8">
        <w:t>TechnicalException</w:t>
      </w:r>
      <w:proofErr w:type="spellEnd"/>
      <w:r w:rsidRPr="00ED51F8">
        <w:br/>
        <w:t>Generic Exception</w:t>
      </w:r>
    </w:p>
    <w:p w14:paraId="1C569D93" w14:textId="77777777" w:rsidR="00ED51F8" w:rsidRPr="00ED51F8" w:rsidRDefault="00ED51F8" w:rsidP="00ED51F8">
      <w:r w:rsidRPr="00ED51F8">
        <w:t>Example:</w:t>
      </w:r>
    </w:p>
    <w:p w14:paraId="41E7DFAE" w14:textId="77777777" w:rsidR="00ED51F8" w:rsidRPr="00ED51F8" w:rsidRDefault="00ED51F8" w:rsidP="00ED51F8">
      <w:r w:rsidRPr="00ED51F8">
        <w:lastRenderedPageBreak/>
        <w:t>@</w:t>
      </w:r>
      <w:proofErr w:type="gramStart"/>
      <w:r w:rsidRPr="00ED51F8">
        <w:t>ExceptionHandler(</w:t>
      </w:r>
      <w:proofErr w:type="gramEnd"/>
      <w:r w:rsidRPr="00ED51F8">
        <w:t>TechnicalException.class)</w:t>
      </w:r>
      <w:r w:rsidRPr="00ED51F8">
        <w:br/>
        <w:t xml:space="preserve">public </w:t>
      </w:r>
      <w:proofErr w:type="spellStart"/>
      <w:r w:rsidRPr="00ED51F8">
        <w:t>ResponseEntity</w:t>
      </w:r>
      <w:proofErr w:type="spellEnd"/>
      <w:r w:rsidRPr="00ED51F8">
        <w:t xml:space="preserve">&lt;String&gt; </w:t>
      </w:r>
      <w:proofErr w:type="spellStart"/>
      <w:proofErr w:type="gramStart"/>
      <w:r w:rsidRPr="00ED51F8">
        <w:t>handleTech</w:t>
      </w:r>
      <w:proofErr w:type="spellEnd"/>
      <w:r w:rsidRPr="00ED51F8">
        <w:t>(</w:t>
      </w:r>
      <w:proofErr w:type="spellStart"/>
      <w:proofErr w:type="gramEnd"/>
      <w:r w:rsidRPr="00ED51F8">
        <w:t>TechnicalException</w:t>
      </w:r>
      <w:proofErr w:type="spellEnd"/>
      <w:r w:rsidRPr="00ED51F8">
        <w:t xml:space="preserve"> ex) {</w:t>
      </w:r>
      <w:r w:rsidRPr="00ED51F8">
        <w:br/>
        <w:t xml:space="preserve">    return </w:t>
      </w:r>
      <w:proofErr w:type="spellStart"/>
      <w:r w:rsidRPr="00ED51F8">
        <w:t>ResponseEntity.status</w:t>
      </w:r>
      <w:proofErr w:type="spellEnd"/>
      <w:r w:rsidRPr="00ED51F8">
        <w:t>(500</w:t>
      </w:r>
      <w:proofErr w:type="gramStart"/>
      <w:r w:rsidRPr="00ED51F8">
        <w:t>).body</w:t>
      </w:r>
      <w:proofErr w:type="gramEnd"/>
      <w:r w:rsidRPr="00ED51F8">
        <w:t>("System error");</w:t>
      </w:r>
      <w:r w:rsidRPr="00ED51F8">
        <w:br/>
        <w:t>}</w:t>
      </w:r>
    </w:p>
    <w:p w14:paraId="777CDBEE" w14:textId="77777777" w:rsidR="00ED51F8" w:rsidRPr="00ED51F8" w:rsidRDefault="00ED51F8" w:rsidP="00ED51F8">
      <w:r w:rsidRPr="00ED51F8">
        <w:t>Different responses for different exception types.</w:t>
      </w:r>
    </w:p>
    <w:p w14:paraId="0C0E2729" w14:textId="77777777" w:rsidR="00ED51F8" w:rsidRPr="00ED51F8" w:rsidRDefault="00000000" w:rsidP="00ED51F8">
      <w:r>
        <w:pict w14:anchorId="57AED9C7">
          <v:rect id="_x0000_i1222" style="width:0;height:1.5pt" o:hralign="center" o:hrstd="t" o:hr="t" fillcolor="#a0a0a0" stroked="f"/>
        </w:pict>
      </w:r>
    </w:p>
    <w:p w14:paraId="1601006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Real-Time Banking Flow</w:t>
      </w:r>
    </w:p>
    <w:p w14:paraId="3F782A5B" w14:textId="77777777" w:rsidR="00ED51F8" w:rsidRPr="00ED51F8" w:rsidRDefault="00ED51F8" w:rsidP="00ED51F8">
      <w:r w:rsidRPr="00ED51F8">
        <w:t>Repository</w:t>
      </w:r>
      <w:r w:rsidRPr="00ED51F8">
        <w:br/>
        <w:t xml:space="preserve">throws </w:t>
      </w:r>
      <w:proofErr w:type="spellStart"/>
      <w:r w:rsidRPr="00ED51F8">
        <w:t>SQLException</w:t>
      </w:r>
      <w:proofErr w:type="spellEnd"/>
    </w:p>
    <w:p w14:paraId="7FFDC9D5" w14:textId="77777777" w:rsidR="00ED51F8" w:rsidRPr="00ED51F8" w:rsidRDefault="00ED51F8" w:rsidP="00ED51F8">
      <w:r w:rsidRPr="00ED51F8">
        <w:t>Service</w:t>
      </w:r>
      <w:r w:rsidRPr="00ED51F8">
        <w:br/>
        <w:t xml:space="preserve">wraps into </w:t>
      </w:r>
      <w:proofErr w:type="spellStart"/>
      <w:r w:rsidRPr="00ED51F8">
        <w:t>TechnicalException</w:t>
      </w:r>
      <w:proofErr w:type="spellEnd"/>
    </w:p>
    <w:p w14:paraId="4634FC58" w14:textId="77777777" w:rsidR="00ED51F8" w:rsidRPr="00ED51F8" w:rsidRDefault="00ED51F8" w:rsidP="00ED51F8">
      <w:r w:rsidRPr="00ED51F8">
        <w:t>Controller</w:t>
      </w:r>
      <w:r w:rsidRPr="00ED51F8">
        <w:br/>
        <w:t>does not catch</w:t>
      </w:r>
    </w:p>
    <w:p w14:paraId="79C1A17E" w14:textId="77777777" w:rsidR="00ED51F8" w:rsidRPr="00ED51F8" w:rsidRDefault="00ED51F8" w:rsidP="00ED51F8">
      <w:r w:rsidRPr="008532D0">
        <w:rPr>
          <w:highlight w:val="yellow"/>
        </w:rPr>
        <w:t>Global Handler</w:t>
      </w:r>
      <w:r w:rsidRPr="00ED51F8">
        <w:br/>
        <w:t>Returns:</w:t>
      </w:r>
    </w:p>
    <w:p w14:paraId="145D63B3" w14:textId="77777777" w:rsidR="00ED51F8" w:rsidRPr="00ED51F8" w:rsidRDefault="00ED51F8" w:rsidP="00ED51F8">
      <w:r w:rsidRPr="00ED51F8">
        <w:t>500 – Internal server error</w:t>
      </w:r>
    </w:p>
    <w:p w14:paraId="5DC6867E" w14:textId="77777777" w:rsidR="00ED51F8" w:rsidRPr="00ED51F8" w:rsidRDefault="00ED51F8" w:rsidP="00ED51F8">
      <w:r w:rsidRPr="00ED51F8">
        <w:t xml:space="preserve">For </w:t>
      </w:r>
      <w:proofErr w:type="spellStart"/>
      <w:r w:rsidRPr="00ED51F8">
        <w:t>BusinessException</w:t>
      </w:r>
      <w:proofErr w:type="spellEnd"/>
      <w:r w:rsidRPr="00ED51F8">
        <w:br/>
        <w:t>Return:</w:t>
      </w:r>
    </w:p>
    <w:p w14:paraId="24228005" w14:textId="77777777" w:rsidR="00ED51F8" w:rsidRPr="00ED51F8" w:rsidRDefault="00ED51F8" w:rsidP="00ED51F8">
      <w:r w:rsidRPr="00ED51F8">
        <w:t>400 – Bad request</w:t>
      </w:r>
    </w:p>
    <w:p w14:paraId="5A95F70A" w14:textId="77777777" w:rsidR="00ED51F8" w:rsidRPr="00ED51F8" w:rsidRDefault="00ED51F8" w:rsidP="00ED51F8">
      <w:r w:rsidRPr="00ED51F8">
        <w:t>Clean separation.</w:t>
      </w:r>
    </w:p>
    <w:p w14:paraId="46330F74" w14:textId="77777777" w:rsidR="00ED51F8" w:rsidRPr="00ED51F8" w:rsidRDefault="00000000" w:rsidP="00ED51F8">
      <w:r>
        <w:pict w14:anchorId="69E57BF6">
          <v:rect id="_x0000_i1223" style="width:0;height:1.5pt" o:hralign="center" o:hrstd="t" o:hr="t" fillcolor="#a0a0a0" stroked="f"/>
        </w:pict>
      </w:r>
    </w:p>
    <w:p w14:paraId="2FE4A04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Fallback Handler (Catch-All)</w:t>
      </w:r>
    </w:p>
    <w:p w14:paraId="70E63E33" w14:textId="77777777" w:rsidR="00ED51F8" w:rsidRPr="00ED51F8" w:rsidRDefault="00ED51F8" w:rsidP="00ED51F8">
      <w:r w:rsidRPr="00ED51F8">
        <w:t>Always define generic handler:</w:t>
      </w:r>
    </w:p>
    <w:p w14:paraId="4BED2C61" w14:textId="77777777" w:rsidR="00ED51F8" w:rsidRPr="00ED51F8" w:rsidRDefault="00ED51F8" w:rsidP="00ED51F8">
      <w:r w:rsidRPr="008532D0">
        <w:rPr>
          <w:highlight w:val="yellow"/>
        </w:rPr>
        <w:t>@</w:t>
      </w:r>
      <w:proofErr w:type="gramStart"/>
      <w:r w:rsidRPr="008532D0">
        <w:rPr>
          <w:highlight w:val="yellow"/>
        </w:rPr>
        <w:t>ExceptionHandler(</w:t>
      </w:r>
      <w:proofErr w:type="gramEnd"/>
      <w:r w:rsidRPr="008532D0">
        <w:rPr>
          <w:highlight w:val="yellow"/>
        </w:rPr>
        <w:t>Exception.class)</w:t>
      </w:r>
      <w:r w:rsidRPr="00ED51F8">
        <w:br/>
        <w:t xml:space="preserve">public </w:t>
      </w:r>
      <w:proofErr w:type="spellStart"/>
      <w:r w:rsidRPr="00ED51F8">
        <w:t>ResponseEntity</w:t>
      </w:r>
      <w:proofErr w:type="spellEnd"/>
      <w:r w:rsidRPr="00ED51F8">
        <w:t xml:space="preserve">&lt;String&gt; </w:t>
      </w:r>
      <w:proofErr w:type="spellStart"/>
      <w:proofErr w:type="gramStart"/>
      <w:r w:rsidRPr="00ED51F8">
        <w:t>handleGeneric</w:t>
      </w:r>
      <w:proofErr w:type="spellEnd"/>
      <w:r w:rsidRPr="00ED51F8">
        <w:t>(</w:t>
      </w:r>
      <w:proofErr w:type="gramEnd"/>
      <w:r w:rsidRPr="00ED51F8">
        <w:t>Exception ex) {</w:t>
      </w:r>
      <w:r w:rsidRPr="00ED51F8">
        <w:br/>
        <w:t xml:space="preserve">    return </w:t>
      </w:r>
      <w:proofErr w:type="spellStart"/>
      <w:r w:rsidRPr="00ED51F8">
        <w:t>ResponseEntity.status</w:t>
      </w:r>
      <w:proofErr w:type="spellEnd"/>
      <w:r w:rsidRPr="00ED51F8">
        <w:t>(500</w:t>
      </w:r>
      <w:proofErr w:type="gramStart"/>
      <w:r w:rsidRPr="00ED51F8">
        <w:t>).body</w:t>
      </w:r>
      <w:proofErr w:type="gramEnd"/>
      <w:r w:rsidRPr="00ED51F8">
        <w:t>("Unexpected error");</w:t>
      </w:r>
      <w:r w:rsidRPr="00ED51F8">
        <w:br/>
        <w:t>}</w:t>
      </w:r>
    </w:p>
    <w:p w14:paraId="64CC56D5" w14:textId="77777777" w:rsidR="00ED51F8" w:rsidRPr="00ED51F8" w:rsidRDefault="00ED51F8" w:rsidP="00ED51F8">
      <w:r w:rsidRPr="00ED51F8">
        <w:t>Prevents raw stack traces from leaking.</w:t>
      </w:r>
    </w:p>
    <w:p w14:paraId="0E2C222B" w14:textId="77777777" w:rsidR="00ED51F8" w:rsidRPr="00ED51F8" w:rsidRDefault="00000000" w:rsidP="00ED51F8">
      <w:r>
        <w:pict w14:anchorId="23D16FF3">
          <v:rect id="_x0000_i1224" style="width:0;height:1.5pt" o:hralign="center" o:hrstd="t" o:hr="t" fillcolor="#a0a0a0" stroked="f"/>
        </w:pict>
      </w:r>
    </w:p>
    <w:p w14:paraId="4E27779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Performance Consideration</w:t>
      </w:r>
    </w:p>
    <w:p w14:paraId="5B2440AF" w14:textId="77777777" w:rsidR="00ED51F8" w:rsidRPr="00ED51F8" w:rsidRDefault="00ED51F8" w:rsidP="00ED51F8">
      <w:r w:rsidRPr="00ED51F8">
        <w:t>Global handling reduces:</w:t>
      </w:r>
    </w:p>
    <w:p w14:paraId="18D26F70" w14:textId="77777777" w:rsidR="00ED51F8" w:rsidRPr="00ED51F8" w:rsidRDefault="00ED51F8" w:rsidP="00ED51F8">
      <w:r w:rsidRPr="00ED51F8">
        <w:lastRenderedPageBreak/>
        <w:t>Repeated try-catch blocks</w:t>
      </w:r>
      <w:r w:rsidRPr="00ED51F8">
        <w:br/>
        <w:t>Redundant logging</w:t>
      </w:r>
      <w:r w:rsidRPr="00ED51F8">
        <w:br/>
        <w:t>Boilerplate code</w:t>
      </w:r>
    </w:p>
    <w:p w14:paraId="5C09EACF" w14:textId="77777777" w:rsidR="00ED51F8" w:rsidRPr="00ED51F8" w:rsidRDefault="00ED51F8" w:rsidP="00ED51F8">
      <w:r w:rsidRPr="00ED51F8">
        <w:t>Exception still expensive if thrown frequently.</w:t>
      </w:r>
      <w:r w:rsidRPr="00ED51F8">
        <w:br/>
        <w:t>Do not use for validation loops.</w:t>
      </w:r>
    </w:p>
    <w:p w14:paraId="03820036" w14:textId="77777777" w:rsidR="00ED51F8" w:rsidRPr="00ED51F8" w:rsidRDefault="00000000" w:rsidP="00ED51F8">
      <w:r>
        <w:pict w14:anchorId="34C0801D">
          <v:rect id="_x0000_i1225" style="width:0;height:1.5pt" o:hralign="center" o:hrstd="t" o:hr="t" fillcolor="#a0a0a0" stroked="f"/>
        </w:pict>
      </w:r>
    </w:p>
    <w:p w14:paraId="2D4ED88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Security Consideration</w:t>
      </w:r>
    </w:p>
    <w:p w14:paraId="44D4B23E" w14:textId="77777777" w:rsidR="00ED51F8" w:rsidRPr="00ED51F8" w:rsidRDefault="00ED51F8" w:rsidP="00ED51F8">
      <w:r w:rsidRPr="00ED51F8">
        <w:t>Never expose:</w:t>
      </w:r>
    </w:p>
    <w:p w14:paraId="2EC6C526" w14:textId="77777777" w:rsidR="00ED51F8" w:rsidRPr="00ED51F8" w:rsidRDefault="00ED51F8" w:rsidP="00ED51F8">
      <w:r w:rsidRPr="00ED51F8">
        <w:t>Stack trace</w:t>
      </w:r>
      <w:r w:rsidRPr="00ED51F8">
        <w:br/>
        <w:t>SQL query</w:t>
      </w:r>
      <w:r w:rsidRPr="00ED51F8">
        <w:br/>
        <w:t>File path</w:t>
      </w:r>
      <w:r w:rsidRPr="00ED51F8">
        <w:br/>
        <w:t>Internal server configuration</w:t>
      </w:r>
    </w:p>
    <w:p w14:paraId="1A86075E" w14:textId="77777777" w:rsidR="00ED51F8" w:rsidRPr="00ED51F8" w:rsidRDefault="00ED51F8" w:rsidP="00ED51F8">
      <w:r w:rsidRPr="00ED51F8">
        <w:t>Global handler ensures safe message returned.</w:t>
      </w:r>
    </w:p>
    <w:p w14:paraId="22D55C58" w14:textId="77777777" w:rsidR="00ED51F8" w:rsidRPr="00ED51F8" w:rsidRDefault="00000000" w:rsidP="00ED51F8">
      <w:r>
        <w:pict w14:anchorId="57FFB346">
          <v:rect id="_x0000_i1226" style="width:0;height:1.5pt" o:hralign="center" o:hrstd="t" o:hr="t" fillcolor="#a0a0a0" stroked="f"/>
        </w:pict>
      </w:r>
    </w:p>
    <w:p w14:paraId="6E44627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Logging Strategy</w:t>
      </w:r>
    </w:p>
    <w:p w14:paraId="5082B93D" w14:textId="77777777" w:rsidR="00ED51F8" w:rsidRPr="00ED51F8" w:rsidRDefault="00ED51F8" w:rsidP="00ED51F8">
      <w:r w:rsidRPr="00ED51F8">
        <w:t>Best Practice:</w:t>
      </w:r>
    </w:p>
    <w:p w14:paraId="4209279C" w14:textId="77777777" w:rsidR="00ED51F8" w:rsidRPr="00ED51F8" w:rsidRDefault="00ED51F8" w:rsidP="00ED51F8">
      <w:r w:rsidRPr="00ED51F8">
        <w:t>Log full stack trace internally</w:t>
      </w:r>
      <w:r w:rsidRPr="00ED51F8">
        <w:br/>
        <w:t>Return minimal safe message to user</w:t>
      </w:r>
    </w:p>
    <w:p w14:paraId="74416C54" w14:textId="77777777" w:rsidR="00ED51F8" w:rsidRPr="00ED51F8" w:rsidRDefault="00ED51F8" w:rsidP="00ED51F8">
      <w:r w:rsidRPr="00ED51F8">
        <w:t>Example pattern:</w:t>
      </w:r>
    </w:p>
    <w:p w14:paraId="0CE5B87F" w14:textId="77777777" w:rsidR="00ED51F8" w:rsidRPr="00ED51F8" w:rsidRDefault="00ED51F8" w:rsidP="00ED51F8">
      <w:proofErr w:type="spellStart"/>
      <w:proofErr w:type="gramStart"/>
      <w:r w:rsidRPr="00ED51F8">
        <w:t>logger.error</w:t>
      </w:r>
      <w:proofErr w:type="spellEnd"/>
      <w:proofErr w:type="gramEnd"/>
      <w:r w:rsidRPr="00ED51F8">
        <w:t>("Error occurred", ex);</w:t>
      </w:r>
      <w:r w:rsidRPr="00ED51F8">
        <w:br/>
        <w:t>return "Operation failed";</w:t>
      </w:r>
    </w:p>
    <w:p w14:paraId="63E39BDA" w14:textId="77777777" w:rsidR="00ED51F8" w:rsidRPr="00ED51F8" w:rsidRDefault="00000000" w:rsidP="00ED51F8">
      <w:r>
        <w:pict w14:anchorId="078D5D00">
          <v:rect id="_x0000_i1227" style="width:0;height:1.5pt" o:hralign="center" o:hrstd="t" o:hr="t" fillcolor="#a0a0a0" stroked="f"/>
        </w:pict>
      </w:r>
    </w:p>
    <w:p w14:paraId="2DDEF17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Enterprise Pattern – Error Response Object</w:t>
      </w:r>
    </w:p>
    <w:p w14:paraId="5CE2DC1D" w14:textId="77777777" w:rsidR="00ED51F8" w:rsidRPr="00ED51F8" w:rsidRDefault="00ED51F8" w:rsidP="00ED51F8">
      <w:r w:rsidRPr="00ED51F8">
        <w:t>Create standardized error object.</w:t>
      </w:r>
    </w:p>
    <w:p w14:paraId="06233BFA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ErrorResponse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private String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  <w:t xml:space="preserve">    private String message;</w:t>
      </w:r>
      <w:r w:rsidRPr="00ED51F8">
        <w:br/>
        <w:t xml:space="preserve">    private long timestamp;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ErrorResponse</w:t>
      </w:r>
      <w:proofErr w:type="spellEnd"/>
      <w:r w:rsidRPr="00ED51F8">
        <w:t>(</w:t>
      </w:r>
      <w:proofErr w:type="gramEnd"/>
      <w:r w:rsidRPr="00ED51F8">
        <w:t xml:space="preserve">String </w:t>
      </w:r>
      <w:proofErr w:type="spellStart"/>
      <w:r w:rsidRPr="00ED51F8">
        <w:t>errorCode</w:t>
      </w:r>
      <w:proofErr w:type="spellEnd"/>
      <w:r w:rsidRPr="00ED51F8">
        <w:t>, String message) {</w:t>
      </w:r>
      <w:r w:rsidRPr="00ED51F8">
        <w:br/>
        <w:t xml:space="preserve">        </w:t>
      </w:r>
      <w:proofErr w:type="spellStart"/>
      <w:proofErr w:type="gramStart"/>
      <w:r w:rsidRPr="00ED51F8">
        <w:t>this.errorCode</w:t>
      </w:r>
      <w:proofErr w:type="spellEnd"/>
      <w:proofErr w:type="gramEnd"/>
      <w:r w:rsidRPr="00ED51F8">
        <w:t xml:space="preserve"> =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  <w:t xml:space="preserve">        </w:t>
      </w:r>
      <w:proofErr w:type="spellStart"/>
      <w:proofErr w:type="gramStart"/>
      <w:r w:rsidRPr="00ED51F8">
        <w:t>this.message</w:t>
      </w:r>
      <w:proofErr w:type="spellEnd"/>
      <w:proofErr w:type="gramEnd"/>
      <w:r w:rsidRPr="00ED51F8">
        <w:t xml:space="preserve"> = message;</w:t>
      </w:r>
      <w:r w:rsidRPr="00ED51F8">
        <w:br/>
      </w:r>
      <w:r w:rsidRPr="00ED51F8">
        <w:lastRenderedPageBreak/>
        <w:t xml:space="preserve">        </w:t>
      </w:r>
      <w:proofErr w:type="spellStart"/>
      <w:proofErr w:type="gramStart"/>
      <w:r w:rsidRPr="00ED51F8">
        <w:t>this.timestamp</w:t>
      </w:r>
      <w:proofErr w:type="spellEnd"/>
      <w:proofErr w:type="gramEnd"/>
      <w:r w:rsidRPr="00ED51F8">
        <w:t xml:space="preserve"> = </w:t>
      </w:r>
      <w:proofErr w:type="spellStart"/>
      <w:r w:rsidRPr="00ED51F8">
        <w:t>System.currentTimeMillis</w:t>
      </w:r>
      <w:proofErr w:type="spellEnd"/>
      <w:r w:rsidRPr="00ED51F8">
        <w:t>();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0C08777" w14:textId="77777777" w:rsidR="00ED51F8" w:rsidRPr="00ED51F8" w:rsidRDefault="00ED51F8" w:rsidP="00ED51F8">
      <w:r w:rsidRPr="00ED51F8">
        <w:t>Global handler returns this.</w:t>
      </w:r>
    </w:p>
    <w:p w14:paraId="4519A910" w14:textId="77777777" w:rsidR="00ED51F8" w:rsidRPr="00ED51F8" w:rsidRDefault="00ED51F8" w:rsidP="00ED51F8">
      <w:r w:rsidRPr="00ED51F8">
        <w:t>Improves API consistency.</w:t>
      </w:r>
    </w:p>
    <w:p w14:paraId="04779392" w14:textId="77777777" w:rsidR="00ED51F8" w:rsidRPr="00ED51F8" w:rsidRDefault="00000000" w:rsidP="00ED51F8">
      <w:r>
        <w:pict w14:anchorId="553570F0">
          <v:rect id="_x0000_i1228" style="width:0;height:1.5pt" o:hralign="center" o:hrstd="t" o:hr="t" fillcolor="#a0a0a0" stroked="f"/>
        </w:pict>
      </w:r>
    </w:p>
    <w:p w14:paraId="7A6509D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Advanced – Mapping Exceptions to HTTP Status</w:t>
      </w:r>
    </w:p>
    <w:p w14:paraId="1136CFED" w14:textId="77777777" w:rsidR="00ED51F8" w:rsidRPr="00ED51F8" w:rsidRDefault="00ED51F8" w:rsidP="00ED51F8">
      <w:proofErr w:type="spellStart"/>
      <w:r w:rsidRPr="00ED51F8">
        <w:t>BusinessException</w:t>
      </w:r>
      <w:proofErr w:type="spellEnd"/>
      <w:r w:rsidRPr="00ED51F8">
        <w:t xml:space="preserve"> → 400</w:t>
      </w:r>
      <w:r w:rsidRPr="00ED51F8">
        <w:br/>
      </w:r>
      <w:proofErr w:type="spellStart"/>
      <w:r w:rsidRPr="00ED51F8">
        <w:t>UnauthorizedException</w:t>
      </w:r>
      <w:proofErr w:type="spellEnd"/>
      <w:r w:rsidRPr="00ED51F8">
        <w:t xml:space="preserve"> → 401</w:t>
      </w:r>
      <w:r w:rsidRPr="00ED51F8">
        <w:br/>
      </w:r>
      <w:proofErr w:type="spellStart"/>
      <w:r w:rsidRPr="00ED51F8">
        <w:t>NotFoundException</w:t>
      </w:r>
      <w:proofErr w:type="spellEnd"/>
      <w:r w:rsidRPr="00ED51F8">
        <w:t xml:space="preserve"> → 404</w:t>
      </w:r>
      <w:r w:rsidRPr="00ED51F8">
        <w:br/>
      </w:r>
      <w:proofErr w:type="spellStart"/>
      <w:r w:rsidRPr="00ED51F8">
        <w:t>TechnicalException</w:t>
      </w:r>
      <w:proofErr w:type="spellEnd"/>
      <w:r w:rsidRPr="00ED51F8">
        <w:t xml:space="preserve"> → 500</w:t>
      </w:r>
    </w:p>
    <w:p w14:paraId="7ED37CB4" w14:textId="77777777" w:rsidR="00ED51F8" w:rsidRPr="00ED51F8" w:rsidRDefault="00ED51F8" w:rsidP="00ED51F8">
      <w:r w:rsidRPr="00ED51F8">
        <w:t>Standard REST practice.</w:t>
      </w:r>
    </w:p>
    <w:p w14:paraId="1263FBC8" w14:textId="77777777" w:rsidR="00ED51F8" w:rsidRPr="00ED51F8" w:rsidRDefault="00000000" w:rsidP="00ED51F8">
      <w:r>
        <w:pict w14:anchorId="7E3A79E8">
          <v:rect id="_x0000_i1229" style="width:0;height:1.5pt" o:hralign="center" o:hrstd="t" o:hr="t" fillcolor="#a0a0a0" stroked="f"/>
        </w:pict>
      </w:r>
    </w:p>
    <w:p w14:paraId="20BEDAD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15. Interview Questions</w:t>
      </w:r>
    </w:p>
    <w:p w14:paraId="54DDF98A" w14:textId="77777777" w:rsidR="00ED51F8" w:rsidRPr="00ED51F8" w:rsidRDefault="00ED51F8" w:rsidP="00ED51F8">
      <w:r w:rsidRPr="00ED51F8">
        <w:t>Why use global exception handling</w:t>
      </w:r>
      <w:r w:rsidRPr="00ED51F8">
        <w:br/>
        <w:t>What is @ControllerAdvice</w:t>
      </w:r>
      <w:r w:rsidRPr="00ED51F8">
        <w:br/>
        <w:t>How to separate business and technical errors</w:t>
      </w:r>
      <w:r w:rsidRPr="00ED51F8">
        <w:br/>
        <w:t>How to prevent stack trace exposure</w:t>
      </w:r>
      <w:r w:rsidRPr="00ED51F8">
        <w:br/>
        <w:t>How to standardize error response</w:t>
      </w:r>
    </w:p>
    <w:p w14:paraId="62BB0D01" w14:textId="77777777" w:rsidR="00ED51F8" w:rsidRPr="00ED51F8" w:rsidRDefault="00000000" w:rsidP="00ED51F8">
      <w:r>
        <w:pict w14:anchorId="2463A781">
          <v:rect id="_x0000_i1230" style="width:0;height:1.5pt" o:hralign="center" o:hrstd="t" o:hr="t" fillcolor="#a0a0a0" stroked="f"/>
        </w:pict>
      </w:r>
    </w:p>
    <w:p w14:paraId="3CEED27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16. Common Mistakes</w:t>
      </w:r>
    </w:p>
    <w:p w14:paraId="310C85FB" w14:textId="77777777" w:rsidR="00ED51F8" w:rsidRPr="00ED51F8" w:rsidRDefault="00ED51F8" w:rsidP="00ED51F8">
      <w:r w:rsidRPr="00ED51F8">
        <w:t>Handling exception in every controller</w:t>
      </w:r>
      <w:r w:rsidRPr="00ED51F8">
        <w:br/>
        <w:t>Catching Exception everywhere</w:t>
      </w:r>
      <w:r w:rsidRPr="00ED51F8">
        <w:br/>
        <w:t>Not logging exceptions</w:t>
      </w:r>
      <w:r w:rsidRPr="00ED51F8">
        <w:br/>
        <w:t>Returning raw error messages</w:t>
      </w:r>
      <w:r w:rsidRPr="00ED51F8">
        <w:br/>
        <w:t>Ignoring exception hierarchy</w:t>
      </w:r>
    </w:p>
    <w:p w14:paraId="487CBFDB" w14:textId="77777777" w:rsidR="00ED51F8" w:rsidRPr="00ED51F8" w:rsidRDefault="00000000" w:rsidP="00ED51F8">
      <w:r>
        <w:pict w14:anchorId="1E1DBAD6">
          <v:rect id="_x0000_i1231" style="width:0;height:1.5pt" o:hralign="center" o:hrstd="t" o:hr="t" fillcolor="#a0a0a0" stroked="f"/>
        </w:pict>
      </w:r>
    </w:p>
    <w:p w14:paraId="74D90DF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12 SUMMARY</w:t>
      </w:r>
    </w:p>
    <w:p w14:paraId="45F8F181" w14:textId="77777777" w:rsidR="00ED51F8" w:rsidRPr="00ED51F8" w:rsidRDefault="00ED51F8" w:rsidP="00ED51F8">
      <w:r w:rsidRPr="00ED51F8">
        <w:t>Centralized exception handling</w:t>
      </w:r>
      <w:r w:rsidRPr="00ED51F8">
        <w:br/>
        <w:t>Cleaner controllers</w:t>
      </w:r>
      <w:r w:rsidRPr="00ED51F8">
        <w:br/>
        <w:t>Better security</w:t>
      </w:r>
      <w:r w:rsidRPr="00ED51F8">
        <w:br/>
        <w:t>Consistent API responses</w:t>
      </w:r>
      <w:r w:rsidRPr="00ED51F8">
        <w:br/>
        <w:t>Enterprise best practice</w:t>
      </w:r>
    </w:p>
    <w:p w14:paraId="7A55AD9D" w14:textId="77777777" w:rsidR="00ED51F8" w:rsidRPr="00ED51F8" w:rsidRDefault="00000000" w:rsidP="00ED51F8">
      <w:r>
        <w:lastRenderedPageBreak/>
        <w:pict w14:anchorId="75955557">
          <v:rect id="_x0000_i1232" style="width:0;height:1.5pt" o:hralign="center" o:hrstd="t" o:hr="t" fillcolor="#a0a0a0" stroked="f"/>
        </w:pict>
      </w:r>
    </w:p>
    <w:p w14:paraId="5726BF2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13</w:t>
      </w:r>
    </w:p>
    <w:p w14:paraId="047FE36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Performance &amp; Exception Handling</w:t>
      </w:r>
    </w:p>
    <w:p w14:paraId="3943D503" w14:textId="77777777" w:rsidR="00ED51F8" w:rsidRPr="00ED51F8" w:rsidRDefault="00ED51F8" w:rsidP="00ED51F8">
      <w:r w:rsidRPr="00ED51F8">
        <w:t>(Cost Analysis + Best Practices + JVM Internals)</w:t>
      </w:r>
    </w:p>
    <w:p w14:paraId="7A4FB1D2" w14:textId="77777777" w:rsidR="00ED51F8" w:rsidRPr="00ED51F8" w:rsidRDefault="00000000" w:rsidP="00ED51F8">
      <w:r>
        <w:pict w14:anchorId="4F6208A6">
          <v:rect id="_x0000_i1233" style="width:0;height:1.5pt" o:hralign="center" o:hrstd="t" o:hr="t" fillcolor="#a0a0a0" stroked="f"/>
        </w:pict>
      </w:r>
    </w:p>
    <w:p w14:paraId="5E65CE6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Are Exceptions Expensive?</w:t>
      </w:r>
    </w:p>
    <w:p w14:paraId="02AC5536" w14:textId="77777777" w:rsidR="00ED51F8" w:rsidRPr="00ED51F8" w:rsidRDefault="00ED51F8" w:rsidP="00ED51F8">
      <w:r w:rsidRPr="00ED51F8">
        <w:t>Short answer:</w:t>
      </w:r>
    </w:p>
    <w:p w14:paraId="284D9B89" w14:textId="77777777" w:rsidR="00ED51F8" w:rsidRPr="00ED51F8" w:rsidRDefault="00ED51F8" w:rsidP="00ED51F8">
      <w:r w:rsidRPr="00ED51F8">
        <w:t>try-catch is cheap</w:t>
      </w:r>
      <w:r w:rsidRPr="00ED51F8">
        <w:br/>
        <w:t>Throwing exceptions is expensive</w:t>
      </w:r>
    </w:p>
    <w:p w14:paraId="4454A2F9" w14:textId="77777777" w:rsidR="00ED51F8" w:rsidRPr="00ED51F8" w:rsidRDefault="00ED51F8" w:rsidP="00ED51F8">
      <w:r w:rsidRPr="00ED51F8">
        <w:t>Understanding the difference is critical.</w:t>
      </w:r>
    </w:p>
    <w:p w14:paraId="7DFD10E1" w14:textId="77777777" w:rsidR="00ED51F8" w:rsidRPr="00ED51F8" w:rsidRDefault="00000000" w:rsidP="00ED51F8">
      <w:r>
        <w:pict w14:anchorId="7EF2BA91">
          <v:rect id="_x0000_i1234" style="width:0;height:1.5pt" o:hralign="center" o:hrstd="t" o:hr="t" fillcolor="#a0a0a0" stroked="f"/>
        </w:pict>
      </w:r>
    </w:p>
    <w:p w14:paraId="707D938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Cost of try-catch Block</w:t>
      </w:r>
    </w:p>
    <w:p w14:paraId="1C928654" w14:textId="77777777" w:rsidR="00ED51F8" w:rsidRPr="00ED51F8" w:rsidRDefault="00ED51F8" w:rsidP="00ED51F8">
      <w:r w:rsidRPr="00ED51F8">
        <w:t>This is cheap.</w:t>
      </w:r>
    </w:p>
    <w:p w14:paraId="3C3812F7" w14:textId="51B60367" w:rsidR="00ED51F8" w:rsidRPr="00ED51F8" w:rsidRDefault="00ED51F8" w:rsidP="00ED51F8">
      <w:r w:rsidRPr="00ED51F8">
        <w:t>try {</w:t>
      </w:r>
      <w:r w:rsidRPr="00ED51F8">
        <w:br/>
        <w:t xml:space="preserve">    int x = 10;</w:t>
      </w:r>
      <w:r w:rsidRPr="00ED51F8">
        <w:br/>
        <w:t>} catch (Exception e) {</w:t>
      </w:r>
      <w:r w:rsidRPr="00ED51F8">
        <w:br/>
        <w:t>}</w:t>
      </w:r>
    </w:p>
    <w:p w14:paraId="4E3C6E63" w14:textId="77777777" w:rsidR="00ED51F8" w:rsidRPr="00ED51F8" w:rsidRDefault="00ED51F8" w:rsidP="00ED51F8">
      <w:r w:rsidRPr="00ED51F8">
        <w:t>JVM does not create exception object here.</w:t>
      </w:r>
      <w:r w:rsidRPr="00ED51F8">
        <w:br/>
        <w:t>No performance issue.</w:t>
      </w:r>
    </w:p>
    <w:p w14:paraId="7F63B1F0" w14:textId="77777777" w:rsidR="00ED51F8" w:rsidRPr="00ED51F8" w:rsidRDefault="00ED51F8" w:rsidP="00ED51F8">
      <w:proofErr w:type="gramStart"/>
      <w:r w:rsidRPr="00ED51F8">
        <w:t>So</w:t>
      </w:r>
      <w:proofErr w:type="gramEnd"/>
      <w:r w:rsidRPr="00ED51F8">
        <w:t xml:space="preserve"> writing try-catch does NOT slow down code significantly.</w:t>
      </w:r>
    </w:p>
    <w:p w14:paraId="2EAE4C8F" w14:textId="77777777" w:rsidR="00ED51F8" w:rsidRPr="00ED51F8" w:rsidRDefault="00000000" w:rsidP="00ED51F8">
      <w:r>
        <w:pict w14:anchorId="40EC4CF4">
          <v:rect id="_x0000_i1235" style="width:0;height:1.5pt" o:hralign="center" o:hrstd="t" o:hr="t" fillcolor="#a0a0a0" stroked="f"/>
        </w:pict>
      </w:r>
    </w:p>
    <w:p w14:paraId="6FBBD3E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Cost of Throwing Exception</w:t>
      </w:r>
    </w:p>
    <w:p w14:paraId="13BD297A" w14:textId="77777777" w:rsidR="00ED51F8" w:rsidRPr="00ED51F8" w:rsidRDefault="00ED51F8" w:rsidP="00ED51F8">
      <w:r w:rsidRPr="00ED51F8">
        <w:t>When exception is thrown:</w:t>
      </w:r>
    </w:p>
    <w:p w14:paraId="5AECD7CE" w14:textId="77777777" w:rsidR="00ED51F8" w:rsidRPr="00ED51F8" w:rsidRDefault="00ED51F8" w:rsidP="00ED51F8">
      <w:r w:rsidRPr="00ED51F8">
        <w:t>JVM creates exception object</w:t>
      </w:r>
      <w:r w:rsidRPr="00ED51F8">
        <w:br/>
        <w:t>Captures stack trace</w:t>
      </w:r>
      <w:r w:rsidRPr="00ED51F8">
        <w:br/>
        <w:t>Stores call stack</w:t>
      </w:r>
      <w:r w:rsidRPr="00ED51F8">
        <w:br/>
        <w:t>Unwinds stack</w:t>
      </w:r>
    </w:p>
    <w:p w14:paraId="4B1FD34D" w14:textId="77777777" w:rsidR="00ED51F8" w:rsidRPr="00ED51F8" w:rsidRDefault="00ED51F8" w:rsidP="00ED51F8">
      <w:r w:rsidRPr="00ED51F8">
        <w:t>Stack trace generation is expensive.</w:t>
      </w:r>
    </w:p>
    <w:p w14:paraId="1EFA062B" w14:textId="77777777" w:rsidR="00ED51F8" w:rsidRPr="00ED51F8" w:rsidRDefault="00ED51F8" w:rsidP="00ED51F8">
      <w:r w:rsidRPr="00ED51F8">
        <w:t>Example:</w:t>
      </w:r>
    </w:p>
    <w:p w14:paraId="78CB6740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PerformanceTest</w:t>
      </w:r>
      <w:proofErr w:type="spellEnd"/>
      <w:r w:rsidRPr="00ED51F8">
        <w:t xml:space="preserve"> {</w:t>
      </w:r>
      <w:r w:rsidRPr="00ED51F8">
        <w:br/>
      </w:r>
      <w:r w:rsidRPr="00ED51F8">
        <w:br/>
      </w:r>
      <w:r w:rsidRPr="00ED51F8">
        <w:lastRenderedPageBreak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for (int </w:t>
      </w:r>
      <w:proofErr w:type="spellStart"/>
      <w:r w:rsidRPr="00ED51F8">
        <w:t>i</w:t>
      </w:r>
      <w:proofErr w:type="spellEnd"/>
      <w:r w:rsidRPr="00ED51F8">
        <w:t xml:space="preserve"> = 0; </w:t>
      </w:r>
      <w:proofErr w:type="spellStart"/>
      <w:r w:rsidRPr="00ED51F8">
        <w:t>i</w:t>
      </w:r>
      <w:proofErr w:type="spellEnd"/>
      <w:r w:rsidRPr="00ED51F8">
        <w:t xml:space="preserve"> &lt; 100000; </w:t>
      </w:r>
      <w:proofErr w:type="spellStart"/>
      <w:r w:rsidRPr="00ED51F8">
        <w:t>i</w:t>
      </w:r>
      <w:proofErr w:type="spellEnd"/>
      <w:r w:rsidRPr="00ED51F8">
        <w:t>++) {</w:t>
      </w:r>
      <w:r w:rsidRPr="00ED51F8">
        <w:br/>
        <w:t xml:space="preserve">            try {</w:t>
      </w:r>
      <w:r w:rsidRPr="00ED51F8">
        <w:br/>
        <w:t xml:space="preserve">                throw new </w:t>
      </w:r>
      <w:proofErr w:type="spellStart"/>
      <w:r w:rsidRPr="00ED51F8">
        <w:t>RuntimeException</w:t>
      </w:r>
      <w:proofErr w:type="spellEnd"/>
      <w:r w:rsidRPr="00ED51F8">
        <w:t>("Test");</w:t>
      </w:r>
      <w:r w:rsidRPr="00ED51F8">
        <w:br/>
        <w:t xml:space="preserve">          </w:t>
      </w:r>
      <w:proofErr w:type="gramStart"/>
      <w:r w:rsidRPr="00ED51F8">
        <w:t xml:space="preserve">  }</w:t>
      </w:r>
      <w:proofErr w:type="gramEnd"/>
      <w:r w:rsidRPr="00ED51F8">
        <w:t xml:space="preserve"> catch (Exception e) {</w:t>
      </w:r>
      <w:r w:rsidRPr="00ED51F8">
        <w:br/>
        <w:t xml:space="preserve">    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2E44F4F7" w14:textId="77777777" w:rsidR="00ED51F8" w:rsidRPr="00ED51F8" w:rsidRDefault="00ED51F8" w:rsidP="00ED51F8">
      <w:r w:rsidRPr="00ED51F8">
        <w:t>This is slow.</w:t>
      </w:r>
    </w:p>
    <w:p w14:paraId="2676852B" w14:textId="77777777" w:rsidR="00ED51F8" w:rsidRPr="00ED51F8" w:rsidRDefault="00ED51F8" w:rsidP="00ED51F8">
      <w:r w:rsidRPr="00ED51F8">
        <w:t>Why?</w:t>
      </w:r>
    </w:p>
    <w:p w14:paraId="2BDF8981" w14:textId="77777777" w:rsidR="00ED51F8" w:rsidRPr="00ED51F8" w:rsidRDefault="00ED51F8" w:rsidP="00ED51F8">
      <w:r w:rsidRPr="00ED51F8">
        <w:t>Stack trace generation happens 100,000 times.</w:t>
      </w:r>
    </w:p>
    <w:p w14:paraId="39AAED42" w14:textId="77777777" w:rsidR="00ED51F8" w:rsidRPr="00ED51F8" w:rsidRDefault="00000000" w:rsidP="00ED51F8">
      <w:r>
        <w:pict w14:anchorId="44510548">
          <v:rect id="_x0000_i1236" style="width:0;height:1.5pt" o:hralign="center" o:hrstd="t" o:hr="t" fillcolor="#a0a0a0" stroked="f"/>
        </w:pict>
      </w:r>
    </w:p>
    <w:p w14:paraId="6D5CDD2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Why Stack Trace is Expensive</w:t>
      </w:r>
    </w:p>
    <w:p w14:paraId="1E9E369B" w14:textId="77777777" w:rsidR="00ED51F8" w:rsidRPr="00ED51F8" w:rsidRDefault="00ED51F8" w:rsidP="00ED51F8">
      <w:r w:rsidRPr="00ED51F8">
        <w:t>When exception is created:</w:t>
      </w:r>
    </w:p>
    <w:p w14:paraId="36A1ACC1" w14:textId="77777777" w:rsidR="00ED51F8" w:rsidRPr="00ED51F8" w:rsidRDefault="00ED51F8" w:rsidP="00ED51F8">
      <w:r w:rsidRPr="00ED51F8">
        <w:t>JVM calls:</w:t>
      </w:r>
    </w:p>
    <w:p w14:paraId="736D36C9" w14:textId="77777777" w:rsidR="00ED51F8" w:rsidRPr="00ED51F8" w:rsidRDefault="00ED51F8" w:rsidP="00ED51F8">
      <w:proofErr w:type="spellStart"/>
      <w:proofErr w:type="gramStart"/>
      <w:r w:rsidRPr="00ED51F8">
        <w:t>fillInStackTrace</w:t>
      </w:r>
      <w:proofErr w:type="spellEnd"/>
      <w:r w:rsidRPr="00ED51F8">
        <w:t>(</w:t>
      </w:r>
      <w:proofErr w:type="gramEnd"/>
      <w:r w:rsidRPr="00ED51F8">
        <w:t>)</w:t>
      </w:r>
    </w:p>
    <w:p w14:paraId="3FDBB295" w14:textId="77777777" w:rsidR="00ED51F8" w:rsidRPr="00ED51F8" w:rsidRDefault="00ED51F8" w:rsidP="00ED51F8">
      <w:r w:rsidRPr="00ED51F8">
        <w:t>This walks through entire call stack.</w:t>
      </w:r>
    </w:p>
    <w:p w14:paraId="6A5ED7D1" w14:textId="77777777" w:rsidR="00ED51F8" w:rsidRPr="00ED51F8" w:rsidRDefault="00ED51F8" w:rsidP="00ED51F8">
      <w:r w:rsidRPr="00ED51F8">
        <w:t>Deep call stack = more cost.</w:t>
      </w:r>
    </w:p>
    <w:p w14:paraId="538A5706" w14:textId="77777777" w:rsidR="00ED51F8" w:rsidRPr="00ED51F8" w:rsidRDefault="00000000" w:rsidP="00ED51F8">
      <w:r>
        <w:pict w14:anchorId="7344706C">
          <v:rect id="_x0000_i1237" style="width:0;height:1.5pt" o:hralign="center" o:hrstd="t" o:hr="t" fillcolor="#a0a0a0" stroked="f"/>
        </w:pict>
      </w:r>
    </w:p>
    <w:p w14:paraId="7D3962C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Bad Practice – Using Exceptions for Control Flow</w:t>
      </w:r>
    </w:p>
    <w:p w14:paraId="1D90930A" w14:textId="77777777" w:rsidR="00ED51F8" w:rsidRPr="00ED51F8" w:rsidRDefault="00ED51F8" w:rsidP="00ED51F8">
      <w:r w:rsidRPr="00ED51F8">
        <w:t>Wrong approach:</w:t>
      </w:r>
    </w:p>
    <w:p w14:paraId="4E65B994" w14:textId="77777777" w:rsidR="00ED51F8" w:rsidRPr="00ED51F8" w:rsidRDefault="00ED51F8" w:rsidP="00ED51F8">
      <w:r w:rsidRPr="00ED51F8">
        <w:t>try {</w:t>
      </w:r>
      <w:r w:rsidRPr="00ED51F8">
        <w:br/>
        <w:t xml:space="preserve">    int value = </w:t>
      </w:r>
      <w:proofErr w:type="spellStart"/>
      <w:r w:rsidRPr="00ED51F8">
        <w:t>Integer.parseInt</w:t>
      </w:r>
      <w:proofErr w:type="spellEnd"/>
      <w:r w:rsidRPr="00ED51F8">
        <w:t>("</w:t>
      </w:r>
      <w:proofErr w:type="spellStart"/>
      <w:r w:rsidRPr="00ED51F8">
        <w:t>abc</w:t>
      </w:r>
      <w:proofErr w:type="spellEnd"/>
      <w:r w:rsidRPr="00ED51F8">
        <w:t>");</w:t>
      </w:r>
      <w:r w:rsidRPr="00ED51F8">
        <w:br/>
        <w:t>} catch (</w:t>
      </w:r>
      <w:proofErr w:type="spellStart"/>
      <w:r w:rsidRPr="00ED51F8">
        <w:t>NumberFormatException</w:t>
      </w:r>
      <w:proofErr w:type="spellEnd"/>
      <w:r w:rsidRPr="00ED51F8">
        <w:t xml:space="preserve"> e) {</w:t>
      </w:r>
      <w:r w:rsidRPr="00ED51F8">
        <w:br/>
        <w:t xml:space="preserve">    value = 0;</w:t>
      </w:r>
      <w:r w:rsidRPr="00ED51F8">
        <w:br/>
        <w:t>}</w:t>
      </w:r>
    </w:p>
    <w:p w14:paraId="2F8D3F87" w14:textId="77777777" w:rsidR="00ED51F8" w:rsidRPr="00ED51F8" w:rsidRDefault="00ED51F8" w:rsidP="00ED51F8">
      <w:r w:rsidRPr="00ED51F8">
        <w:t>Better approach:</w:t>
      </w:r>
    </w:p>
    <w:p w14:paraId="58CAF2EF" w14:textId="77777777" w:rsidR="00ED51F8" w:rsidRPr="00ED51F8" w:rsidRDefault="00ED51F8" w:rsidP="00ED51F8">
      <w:r w:rsidRPr="00ED51F8">
        <w:t>if (</w:t>
      </w:r>
      <w:proofErr w:type="spellStart"/>
      <w:proofErr w:type="gramStart"/>
      <w:r w:rsidRPr="00ED51F8">
        <w:t>input.matches</w:t>
      </w:r>
      <w:proofErr w:type="spellEnd"/>
      <w:proofErr w:type="gramEnd"/>
      <w:r w:rsidRPr="00ED51F8">
        <w:t>("\\d+")) {</w:t>
      </w:r>
      <w:r w:rsidRPr="00ED51F8">
        <w:br/>
        <w:t xml:space="preserve">    int value = </w:t>
      </w:r>
      <w:proofErr w:type="spellStart"/>
      <w:r w:rsidRPr="00ED51F8">
        <w:t>Integer.parseInt</w:t>
      </w:r>
      <w:proofErr w:type="spellEnd"/>
      <w:r w:rsidRPr="00ED51F8">
        <w:t>(input);</w:t>
      </w:r>
      <w:r w:rsidRPr="00ED51F8">
        <w:br/>
        <w:t>}</w:t>
      </w:r>
    </w:p>
    <w:p w14:paraId="7CD6B34E" w14:textId="77777777" w:rsidR="00ED51F8" w:rsidRPr="00ED51F8" w:rsidRDefault="00ED51F8" w:rsidP="00ED51F8">
      <w:r w:rsidRPr="00ED51F8">
        <w:t>Exceptions should not replace validation logic.</w:t>
      </w:r>
    </w:p>
    <w:p w14:paraId="53A9BA89" w14:textId="77777777" w:rsidR="00ED51F8" w:rsidRPr="00ED51F8" w:rsidRDefault="00000000" w:rsidP="00ED51F8">
      <w:r>
        <w:lastRenderedPageBreak/>
        <w:pict w14:anchorId="2399D433">
          <v:rect id="_x0000_i1238" style="width:0;height:1.5pt" o:hralign="center" o:hrstd="t" o:hr="t" fillcolor="#a0a0a0" stroked="f"/>
        </w:pict>
      </w:r>
    </w:p>
    <w:p w14:paraId="3165F5B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Real-Time Performance Scenario</w:t>
      </w:r>
    </w:p>
    <w:p w14:paraId="2F8FF5B9" w14:textId="77777777" w:rsidR="00ED51F8" w:rsidRPr="00ED51F8" w:rsidRDefault="00ED51F8" w:rsidP="00ED51F8">
      <w:r w:rsidRPr="00ED51F8">
        <w:t>In high-traffic API:</w:t>
      </w:r>
    </w:p>
    <w:p w14:paraId="40D2934C" w14:textId="77777777" w:rsidR="00ED51F8" w:rsidRPr="00ED51F8" w:rsidRDefault="00ED51F8" w:rsidP="00ED51F8">
      <w:r w:rsidRPr="00ED51F8">
        <w:t>10,000 requests per second</w:t>
      </w:r>
    </w:p>
    <w:p w14:paraId="6969A353" w14:textId="77777777" w:rsidR="00ED51F8" w:rsidRPr="00ED51F8" w:rsidRDefault="00ED51F8" w:rsidP="00ED51F8">
      <w:r w:rsidRPr="00ED51F8">
        <w:t>If exception thrown for normal validation:</w:t>
      </w:r>
    </w:p>
    <w:p w14:paraId="14AB8364" w14:textId="77777777" w:rsidR="00ED51F8" w:rsidRPr="00ED51F8" w:rsidRDefault="00ED51F8" w:rsidP="00ED51F8">
      <w:r w:rsidRPr="00ED51F8">
        <w:t>System slows down.</w:t>
      </w:r>
    </w:p>
    <w:p w14:paraId="12DC5DCF" w14:textId="77777777" w:rsidR="00ED51F8" w:rsidRPr="00ED51F8" w:rsidRDefault="00ED51F8" w:rsidP="00ED51F8">
      <w:r w:rsidRPr="00ED51F8">
        <w:t>Better to validate before throwing.</w:t>
      </w:r>
    </w:p>
    <w:p w14:paraId="2B0796CE" w14:textId="77777777" w:rsidR="00ED51F8" w:rsidRPr="00ED51F8" w:rsidRDefault="00000000" w:rsidP="00ED51F8">
      <w:r>
        <w:pict w14:anchorId="5F6E70D5">
          <v:rect id="_x0000_i1239" style="width:0;height:1.5pt" o:hralign="center" o:hrstd="t" o:hr="t" fillcolor="#a0a0a0" stroked="f"/>
        </w:pict>
      </w:r>
    </w:p>
    <w:p w14:paraId="5D31370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Measuring Performance Cost</w:t>
      </w:r>
    </w:p>
    <w:p w14:paraId="4419BBDF" w14:textId="77777777" w:rsidR="00ED51F8" w:rsidRPr="00ED51F8" w:rsidRDefault="00ED51F8" w:rsidP="00ED51F8">
      <w:r w:rsidRPr="00ED51F8">
        <w:t>Simple example:</w:t>
      </w:r>
    </w:p>
    <w:p w14:paraId="2A494529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ComparePerformance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long start = </w:t>
      </w:r>
      <w:proofErr w:type="spellStart"/>
      <w:r w:rsidRPr="00ED51F8">
        <w:t>System.currentTimeMillis</w:t>
      </w:r>
      <w:proofErr w:type="spellEnd"/>
      <w:r w:rsidRPr="00ED51F8">
        <w:t>();</w:t>
      </w:r>
      <w:r w:rsidRPr="00ED51F8">
        <w:br/>
      </w:r>
      <w:r w:rsidRPr="00ED51F8">
        <w:br/>
        <w:t xml:space="preserve">        for (int </w:t>
      </w:r>
      <w:proofErr w:type="spellStart"/>
      <w:r w:rsidRPr="00ED51F8">
        <w:t>i</w:t>
      </w:r>
      <w:proofErr w:type="spellEnd"/>
      <w:r w:rsidRPr="00ED51F8">
        <w:t xml:space="preserve"> = 0; </w:t>
      </w:r>
      <w:proofErr w:type="spellStart"/>
      <w:r w:rsidRPr="00ED51F8">
        <w:t>i</w:t>
      </w:r>
      <w:proofErr w:type="spellEnd"/>
      <w:r w:rsidRPr="00ED51F8">
        <w:t xml:space="preserve"> &lt; 100000; </w:t>
      </w:r>
      <w:proofErr w:type="spellStart"/>
      <w:r w:rsidRPr="00ED51F8">
        <w:t>i</w:t>
      </w:r>
      <w:proofErr w:type="spellEnd"/>
      <w:r w:rsidRPr="00ED51F8">
        <w:t>++) {</w:t>
      </w:r>
      <w:r w:rsidRPr="00ED51F8">
        <w:br/>
        <w:t xml:space="preserve">            try {</w:t>
      </w:r>
      <w:r w:rsidRPr="00ED51F8">
        <w:br/>
        <w:t xml:space="preserve">                int x = 10 / 1;</w:t>
      </w:r>
      <w:r w:rsidRPr="00ED51F8">
        <w:br/>
        <w:t xml:space="preserve">            } catch (Exception e) {</w:t>
      </w:r>
      <w:r w:rsidRPr="00ED51F8">
        <w:br/>
        <w:t xml:space="preserve">            }</w:t>
      </w:r>
      <w:r w:rsidRPr="00ED51F8">
        <w:br/>
        <w:t xml:space="preserve">        }</w:t>
      </w:r>
      <w:r w:rsidRPr="00ED51F8">
        <w:br/>
      </w:r>
      <w:r w:rsidRPr="00ED51F8">
        <w:br/>
        <w:t xml:space="preserve">        long end = </w:t>
      </w:r>
      <w:proofErr w:type="spellStart"/>
      <w:r w:rsidRPr="00ED51F8">
        <w:t>System.currentTimeMillis</w:t>
      </w:r>
      <w:proofErr w:type="spellEnd"/>
      <w:r w:rsidRPr="00ED51F8">
        <w:t>();</w:t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("No exception time: " + (end - start));</w:t>
      </w:r>
      <w:r w:rsidRPr="00ED51F8">
        <w:br/>
      </w:r>
      <w:r w:rsidRPr="00ED51F8">
        <w:br/>
        <w:t xml:space="preserve">        start = </w:t>
      </w:r>
      <w:proofErr w:type="spellStart"/>
      <w:r w:rsidRPr="00ED51F8">
        <w:t>System.currentTimeMillis</w:t>
      </w:r>
      <w:proofErr w:type="spellEnd"/>
      <w:r w:rsidRPr="00ED51F8">
        <w:t>();</w:t>
      </w:r>
      <w:r w:rsidRPr="00ED51F8">
        <w:br/>
      </w:r>
      <w:r w:rsidRPr="00ED51F8">
        <w:br/>
        <w:t xml:space="preserve">        for (int </w:t>
      </w:r>
      <w:proofErr w:type="spellStart"/>
      <w:r w:rsidRPr="00ED51F8">
        <w:t>i</w:t>
      </w:r>
      <w:proofErr w:type="spellEnd"/>
      <w:r w:rsidRPr="00ED51F8">
        <w:t xml:space="preserve"> = 0; </w:t>
      </w:r>
      <w:proofErr w:type="spellStart"/>
      <w:r w:rsidRPr="00ED51F8">
        <w:t>i</w:t>
      </w:r>
      <w:proofErr w:type="spellEnd"/>
      <w:r w:rsidRPr="00ED51F8">
        <w:t xml:space="preserve"> &lt; 100000; </w:t>
      </w:r>
      <w:proofErr w:type="spellStart"/>
      <w:r w:rsidRPr="00ED51F8">
        <w:t>i</w:t>
      </w:r>
      <w:proofErr w:type="spellEnd"/>
      <w:r w:rsidRPr="00ED51F8">
        <w:t>++) {</w:t>
      </w:r>
      <w:r w:rsidRPr="00ED51F8">
        <w:br/>
        <w:t xml:space="preserve">            try {</w:t>
      </w:r>
      <w:r w:rsidRPr="00ED51F8">
        <w:br/>
        <w:t xml:space="preserve">                int x = 10 / 0;</w:t>
      </w:r>
      <w:r w:rsidRPr="00ED51F8">
        <w:br/>
        <w:t xml:space="preserve">            } catch (Exception e) {</w:t>
      </w:r>
      <w:r w:rsidRPr="00ED51F8">
        <w:br/>
        <w:t xml:space="preserve">            }</w:t>
      </w:r>
      <w:r w:rsidRPr="00ED51F8">
        <w:br/>
        <w:t xml:space="preserve">        }</w:t>
      </w:r>
      <w:r w:rsidRPr="00ED51F8">
        <w:br/>
      </w:r>
      <w:r w:rsidRPr="00ED51F8">
        <w:br/>
        <w:t xml:space="preserve">        end = </w:t>
      </w:r>
      <w:proofErr w:type="spellStart"/>
      <w:r w:rsidRPr="00ED51F8">
        <w:t>System.currentTimeMillis</w:t>
      </w:r>
      <w:proofErr w:type="spellEnd"/>
      <w:r w:rsidRPr="00ED51F8">
        <w:t>();</w:t>
      </w:r>
      <w:r w:rsidRPr="00ED51F8">
        <w:br/>
      </w:r>
      <w:r w:rsidRPr="00ED51F8">
        <w:lastRenderedPageBreak/>
        <w:t xml:space="preserve">        </w:t>
      </w:r>
      <w:proofErr w:type="spellStart"/>
      <w:r w:rsidRPr="00ED51F8">
        <w:t>System.out.println</w:t>
      </w:r>
      <w:proofErr w:type="spellEnd"/>
      <w:r w:rsidRPr="00ED51F8">
        <w:t>("With exception time: " + (end - start));</w:t>
      </w:r>
      <w:r w:rsidRPr="00ED51F8">
        <w:br/>
        <w:t xml:space="preserve">    }</w:t>
      </w:r>
      <w:r w:rsidRPr="00ED51F8">
        <w:br/>
        <w:t>}</w:t>
      </w:r>
    </w:p>
    <w:p w14:paraId="57EF05FE" w14:textId="77777777" w:rsidR="00ED51F8" w:rsidRPr="00ED51F8" w:rsidRDefault="00ED51F8" w:rsidP="00ED51F8">
      <w:r w:rsidRPr="00ED51F8">
        <w:t>Second loop much slower.</w:t>
      </w:r>
    </w:p>
    <w:p w14:paraId="07C5C1C9" w14:textId="77777777" w:rsidR="00ED51F8" w:rsidRPr="00ED51F8" w:rsidRDefault="00000000" w:rsidP="00ED51F8">
      <w:r>
        <w:pict w14:anchorId="2AEB8016">
          <v:rect id="_x0000_i1240" style="width:0;height:1.5pt" o:hralign="center" o:hrstd="t" o:hr="t" fillcolor="#a0a0a0" stroked="f"/>
        </w:pict>
      </w:r>
    </w:p>
    <w:p w14:paraId="48A7EDB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JVM Optimization</w:t>
      </w:r>
    </w:p>
    <w:p w14:paraId="6D56AFE9" w14:textId="77777777" w:rsidR="00ED51F8" w:rsidRPr="00ED51F8" w:rsidRDefault="00ED51F8" w:rsidP="00ED51F8">
      <w:r w:rsidRPr="00ED51F8">
        <w:t>JVM optimizes normal flow heavily.</w:t>
      </w:r>
      <w:r w:rsidRPr="00ED51F8">
        <w:br/>
        <w:t>Exception path is considered rare path.</w:t>
      </w:r>
    </w:p>
    <w:p w14:paraId="31A76D37" w14:textId="77777777" w:rsidR="00ED51F8" w:rsidRPr="00ED51F8" w:rsidRDefault="00ED51F8" w:rsidP="00ED51F8">
      <w:proofErr w:type="spellStart"/>
      <w:r w:rsidRPr="00ED51F8">
        <w:t>HotSpot</w:t>
      </w:r>
      <w:proofErr w:type="spellEnd"/>
      <w:r w:rsidRPr="00ED51F8">
        <w:t xml:space="preserve"> does not optimize frequent exception throwing.</w:t>
      </w:r>
    </w:p>
    <w:p w14:paraId="7F159C49" w14:textId="77777777" w:rsidR="00ED51F8" w:rsidRPr="00ED51F8" w:rsidRDefault="00000000" w:rsidP="00ED51F8">
      <w:r>
        <w:pict w14:anchorId="279D8444">
          <v:rect id="_x0000_i1241" style="width:0;height:1.5pt" o:hralign="center" o:hrstd="t" o:hr="t" fillcolor="#a0a0a0" stroked="f"/>
        </w:pict>
      </w:r>
    </w:p>
    <w:p w14:paraId="7B199D6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Reducing Exception Overhead</w:t>
      </w:r>
    </w:p>
    <w:p w14:paraId="20B815B8" w14:textId="77777777" w:rsidR="00ED51F8" w:rsidRPr="00ED51F8" w:rsidRDefault="00ED51F8" w:rsidP="00ED51F8">
      <w:r w:rsidRPr="00ED51F8">
        <w:t>Validate inputs before operation</w:t>
      </w:r>
      <w:r w:rsidRPr="00ED51F8">
        <w:br/>
        <w:t>Use condition checks</w:t>
      </w:r>
      <w:r w:rsidRPr="00ED51F8">
        <w:br/>
        <w:t>Avoid deep stack</w:t>
      </w:r>
      <w:r w:rsidRPr="00ED51F8">
        <w:br/>
        <w:t>Avoid frequent rethrowing</w:t>
      </w:r>
      <w:r w:rsidRPr="00ED51F8">
        <w:br/>
        <w:t>Use lightweight logging</w:t>
      </w:r>
    </w:p>
    <w:p w14:paraId="5125E838" w14:textId="77777777" w:rsidR="00ED51F8" w:rsidRPr="00ED51F8" w:rsidRDefault="00000000" w:rsidP="00ED51F8">
      <w:r>
        <w:pict w14:anchorId="60E7E7FD">
          <v:rect id="_x0000_i1242" style="width:0;height:1.5pt" o:hralign="center" o:hrstd="t" o:hr="t" fillcolor="#a0a0a0" stroked="f"/>
        </w:pict>
      </w:r>
    </w:p>
    <w:p w14:paraId="364A84E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Fast Exception Pattern (Advanced)</w:t>
      </w:r>
    </w:p>
    <w:p w14:paraId="63D9ACF1" w14:textId="77777777" w:rsidR="00ED51F8" w:rsidRPr="00ED51F8" w:rsidRDefault="00ED51F8" w:rsidP="00ED51F8">
      <w:r w:rsidRPr="00ED51F8">
        <w:t>Sometimes in performance-critical systems, custom exceptions override stack trace creation.</w:t>
      </w:r>
    </w:p>
    <w:p w14:paraId="30CC92A3" w14:textId="77777777" w:rsidR="00ED51F8" w:rsidRPr="00ED51F8" w:rsidRDefault="00ED51F8" w:rsidP="00ED51F8">
      <w:r w:rsidRPr="00ED51F8">
        <w:t>Example:</w:t>
      </w:r>
    </w:p>
    <w:p w14:paraId="33223F12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FastException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@Override</w:t>
      </w:r>
      <w:r w:rsidRPr="00ED51F8">
        <w:br/>
        <w:t xml:space="preserve">    public synchronized Throwable </w:t>
      </w:r>
      <w:proofErr w:type="spellStart"/>
      <w:proofErr w:type="gramStart"/>
      <w:r w:rsidRPr="00ED51F8">
        <w:t>fillInStackTrace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  <w:t xml:space="preserve">        return this;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43DA76CC" w14:textId="77777777" w:rsidR="00ED51F8" w:rsidRPr="00ED51F8" w:rsidRDefault="00ED51F8" w:rsidP="00ED51F8">
      <w:r w:rsidRPr="00ED51F8">
        <w:t>This prevents stack trace creation.</w:t>
      </w:r>
    </w:p>
    <w:p w14:paraId="2F0C411C" w14:textId="77777777" w:rsidR="00ED51F8" w:rsidRPr="00ED51F8" w:rsidRDefault="00ED51F8" w:rsidP="00ED51F8">
      <w:r w:rsidRPr="00ED51F8">
        <w:t>Used in:</w:t>
      </w:r>
    </w:p>
    <w:p w14:paraId="042A9037" w14:textId="77777777" w:rsidR="00ED51F8" w:rsidRPr="00ED51F8" w:rsidRDefault="00ED51F8" w:rsidP="00ED51F8">
      <w:r w:rsidRPr="00ED51F8">
        <w:t>High-frequency frameworks</w:t>
      </w:r>
      <w:r w:rsidRPr="00ED51F8">
        <w:br/>
        <w:t>Netty</w:t>
      </w:r>
      <w:r w:rsidRPr="00ED51F8">
        <w:br/>
        <w:t>Low-latency trading systems</w:t>
      </w:r>
    </w:p>
    <w:p w14:paraId="6FEB3491" w14:textId="77777777" w:rsidR="00ED51F8" w:rsidRPr="00ED51F8" w:rsidRDefault="00ED51F8" w:rsidP="00ED51F8">
      <w:r w:rsidRPr="00ED51F8">
        <w:lastRenderedPageBreak/>
        <w:t>Use carefully.</w:t>
      </w:r>
    </w:p>
    <w:p w14:paraId="2D4C8D6C" w14:textId="77777777" w:rsidR="00ED51F8" w:rsidRPr="00ED51F8" w:rsidRDefault="00000000" w:rsidP="00ED51F8">
      <w:r>
        <w:pict w14:anchorId="3BBBB318">
          <v:rect id="_x0000_i1243" style="width:0;height:1.5pt" o:hralign="center" o:hrstd="t" o:hr="t" fillcolor="#a0a0a0" stroked="f"/>
        </w:pict>
      </w:r>
    </w:p>
    <w:p w14:paraId="6CDA2DB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Logging Performance Impact</w:t>
      </w:r>
    </w:p>
    <w:p w14:paraId="0917C7C1" w14:textId="77777777" w:rsidR="00ED51F8" w:rsidRPr="00ED51F8" w:rsidRDefault="00ED51F8" w:rsidP="00ED51F8">
      <w:r w:rsidRPr="00ED51F8">
        <w:t>Logging stack trace is expensive.</w:t>
      </w:r>
    </w:p>
    <w:p w14:paraId="7056F2AE" w14:textId="77777777" w:rsidR="00ED51F8" w:rsidRPr="00ED51F8" w:rsidRDefault="00ED51F8" w:rsidP="00ED51F8">
      <w:r w:rsidRPr="00ED51F8">
        <w:t>Bad:</w:t>
      </w:r>
    </w:p>
    <w:p w14:paraId="52A8E68F" w14:textId="77777777" w:rsidR="00ED51F8" w:rsidRPr="00ED51F8" w:rsidRDefault="00ED51F8" w:rsidP="00ED51F8">
      <w:proofErr w:type="spellStart"/>
      <w:proofErr w:type="gramStart"/>
      <w:r w:rsidRPr="00ED51F8">
        <w:t>logger.error</w:t>
      </w:r>
      <w:proofErr w:type="spellEnd"/>
      <w:proofErr w:type="gramEnd"/>
      <w:r w:rsidRPr="00ED51F8">
        <w:t>("Error", e);</w:t>
      </w:r>
    </w:p>
    <w:p w14:paraId="34A1E4C6" w14:textId="77777777" w:rsidR="00ED51F8" w:rsidRPr="00ED51F8" w:rsidRDefault="00ED51F8" w:rsidP="00ED51F8">
      <w:r w:rsidRPr="00ED51F8">
        <w:t>In tight loops → heavy overhead.</w:t>
      </w:r>
    </w:p>
    <w:p w14:paraId="41D25E31" w14:textId="77777777" w:rsidR="00ED51F8" w:rsidRPr="00ED51F8" w:rsidRDefault="00ED51F8" w:rsidP="00ED51F8">
      <w:r w:rsidRPr="00ED51F8">
        <w:t>Log only when necessary.</w:t>
      </w:r>
    </w:p>
    <w:p w14:paraId="3E74449C" w14:textId="77777777" w:rsidR="00ED51F8" w:rsidRPr="00ED51F8" w:rsidRDefault="00000000" w:rsidP="00ED51F8">
      <w:r>
        <w:pict w14:anchorId="2AD285EC">
          <v:rect id="_x0000_i1244" style="width:0;height:1.5pt" o:hralign="center" o:hrstd="t" o:hr="t" fillcolor="#a0a0a0" stroked="f"/>
        </w:pict>
      </w:r>
    </w:p>
    <w:p w14:paraId="0D78E11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try-with-resources Performance Benefit</w:t>
      </w:r>
    </w:p>
    <w:p w14:paraId="71606069" w14:textId="77777777" w:rsidR="00ED51F8" w:rsidRPr="00ED51F8" w:rsidRDefault="00ED51F8" w:rsidP="00ED51F8">
      <w:r w:rsidRPr="00ED51F8">
        <w:t>Prevents resource leaks</w:t>
      </w:r>
      <w:r w:rsidRPr="00ED51F8">
        <w:br/>
        <w:t>Reduces memory overhead</w:t>
      </w:r>
      <w:r w:rsidRPr="00ED51F8">
        <w:br/>
        <w:t>Improves stability</w:t>
      </w:r>
    </w:p>
    <w:p w14:paraId="195F7E4E" w14:textId="77777777" w:rsidR="00ED51F8" w:rsidRPr="00ED51F8" w:rsidRDefault="00ED51F8" w:rsidP="00ED51F8">
      <w:r w:rsidRPr="00ED51F8">
        <w:t>Better than manual finally.</w:t>
      </w:r>
    </w:p>
    <w:p w14:paraId="7F7D2803" w14:textId="77777777" w:rsidR="00ED51F8" w:rsidRPr="00ED51F8" w:rsidRDefault="00000000" w:rsidP="00ED51F8">
      <w:r>
        <w:pict w14:anchorId="69687F48">
          <v:rect id="_x0000_i1245" style="width:0;height:1.5pt" o:hralign="center" o:hrstd="t" o:hr="t" fillcolor="#a0a0a0" stroked="f"/>
        </w:pict>
      </w:r>
    </w:p>
    <w:p w14:paraId="7F74E55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Garbage Collection Impact</w:t>
      </w:r>
    </w:p>
    <w:p w14:paraId="428F03F6" w14:textId="77777777" w:rsidR="00ED51F8" w:rsidRPr="00ED51F8" w:rsidRDefault="00ED51F8" w:rsidP="00ED51F8">
      <w:r w:rsidRPr="00ED51F8">
        <w:t>Exception objects increase heap usage.</w:t>
      </w:r>
      <w:r w:rsidRPr="00ED51F8">
        <w:br/>
        <w:t>Frequent exceptions increase GC pressure.</w:t>
      </w:r>
    </w:p>
    <w:p w14:paraId="0397C79E" w14:textId="77777777" w:rsidR="00ED51F8" w:rsidRPr="00ED51F8" w:rsidRDefault="00ED51F8" w:rsidP="00ED51F8">
      <w:r w:rsidRPr="00ED51F8">
        <w:t>Avoid exception-heavy design.</w:t>
      </w:r>
    </w:p>
    <w:p w14:paraId="70D1A44E" w14:textId="77777777" w:rsidR="00ED51F8" w:rsidRPr="00ED51F8" w:rsidRDefault="00000000" w:rsidP="00ED51F8">
      <w:r>
        <w:pict w14:anchorId="68E7D11C">
          <v:rect id="_x0000_i1246" style="width:0;height:1.5pt" o:hralign="center" o:hrstd="t" o:hr="t" fillcolor="#a0a0a0" stroked="f"/>
        </w:pict>
      </w:r>
    </w:p>
    <w:p w14:paraId="35992F1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Real Enterprise Example</w:t>
      </w:r>
    </w:p>
    <w:p w14:paraId="50B118DE" w14:textId="77777777" w:rsidR="00ED51F8" w:rsidRPr="00ED51F8" w:rsidRDefault="00ED51F8" w:rsidP="00ED51F8">
      <w:r w:rsidRPr="00ED51F8">
        <w:t>Payment API validating card number:</w:t>
      </w:r>
    </w:p>
    <w:p w14:paraId="3513D25E" w14:textId="77777777" w:rsidR="00ED51F8" w:rsidRPr="00ED51F8" w:rsidRDefault="00ED51F8" w:rsidP="00ED51F8">
      <w:r w:rsidRPr="00ED51F8">
        <w:t>Bad:</w:t>
      </w:r>
    </w:p>
    <w:p w14:paraId="547A3232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spellStart"/>
      <w:r w:rsidRPr="00ED51F8">
        <w:t>validateCard</w:t>
      </w:r>
      <w:proofErr w:type="spellEnd"/>
      <w:r w:rsidRPr="00ED51F8">
        <w:t>(card);</w:t>
      </w:r>
      <w:r w:rsidRPr="00ED51F8">
        <w:br/>
        <w:t>} catch (Exception e) {</w:t>
      </w:r>
      <w:r w:rsidRPr="00ED51F8">
        <w:br/>
        <w:t>}</w:t>
      </w:r>
    </w:p>
    <w:p w14:paraId="6EE47E08" w14:textId="77777777" w:rsidR="00ED51F8" w:rsidRPr="00ED51F8" w:rsidRDefault="00ED51F8" w:rsidP="00ED51F8">
      <w:r w:rsidRPr="00ED51F8">
        <w:t>Better:</w:t>
      </w:r>
    </w:p>
    <w:p w14:paraId="4EC3D8E4" w14:textId="77777777" w:rsidR="00ED51F8" w:rsidRPr="00ED51F8" w:rsidRDefault="00ED51F8" w:rsidP="00ED51F8">
      <w:r w:rsidRPr="00ED51F8">
        <w:lastRenderedPageBreak/>
        <w:t xml:space="preserve">if </w:t>
      </w:r>
      <w:proofErr w:type="gramStart"/>
      <w:r w:rsidRPr="00ED51F8">
        <w:t>(!</w:t>
      </w:r>
      <w:proofErr w:type="spellStart"/>
      <w:r w:rsidRPr="00ED51F8">
        <w:t>isValidCard</w:t>
      </w:r>
      <w:proofErr w:type="spellEnd"/>
      <w:proofErr w:type="gramEnd"/>
      <w:r w:rsidRPr="00ED51F8">
        <w:t>(card)) {</w:t>
      </w:r>
      <w:r w:rsidRPr="00ED51F8">
        <w:br/>
        <w:t xml:space="preserve">    return error;</w:t>
      </w:r>
      <w:r w:rsidRPr="00ED51F8">
        <w:br/>
        <w:t>}</w:t>
      </w:r>
    </w:p>
    <w:p w14:paraId="4A647087" w14:textId="77777777" w:rsidR="00ED51F8" w:rsidRPr="00ED51F8" w:rsidRDefault="00ED51F8" w:rsidP="00ED51F8">
      <w:r w:rsidRPr="00ED51F8">
        <w:t>Use exception only for exceptional cases.</w:t>
      </w:r>
    </w:p>
    <w:p w14:paraId="0A3DD2BF" w14:textId="77777777" w:rsidR="00ED51F8" w:rsidRPr="00ED51F8" w:rsidRDefault="00000000" w:rsidP="00ED51F8">
      <w:r>
        <w:pict w14:anchorId="204E04DA">
          <v:rect id="_x0000_i1247" style="width:0;height:1.5pt" o:hralign="center" o:hrstd="t" o:hr="t" fillcolor="#a0a0a0" stroked="f"/>
        </w:pict>
      </w:r>
    </w:p>
    <w:p w14:paraId="00CAABD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15. Performance Best Practices Summary</w:t>
      </w:r>
    </w:p>
    <w:p w14:paraId="7A2F8217" w14:textId="77777777" w:rsidR="00ED51F8" w:rsidRPr="00ED51F8" w:rsidRDefault="00ED51F8" w:rsidP="00ED51F8">
      <w:r w:rsidRPr="00ED51F8">
        <w:t>Do not use exceptions for normal logic</w:t>
      </w:r>
      <w:r w:rsidRPr="00ED51F8">
        <w:br/>
        <w:t>Validate first</w:t>
      </w:r>
      <w:r w:rsidRPr="00ED51F8">
        <w:br/>
        <w:t>Avoid throwing inside loops</w:t>
      </w:r>
      <w:r w:rsidRPr="00ED51F8">
        <w:br/>
        <w:t>Avoid swallowing exceptions</w:t>
      </w:r>
      <w:r w:rsidRPr="00ED51F8">
        <w:br/>
        <w:t>Log wisely</w:t>
      </w:r>
      <w:r w:rsidRPr="00ED51F8">
        <w:br/>
        <w:t>Use unchecked for cleaner design</w:t>
      </w:r>
    </w:p>
    <w:p w14:paraId="0B9E9988" w14:textId="77777777" w:rsidR="00ED51F8" w:rsidRPr="00ED51F8" w:rsidRDefault="00000000" w:rsidP="00ED51F8">
      <w:r>
        <w:pict w14:anchorId="6C1CE553">
          <v:rect id="_x0000_i1248" style="width:0;height:1.5pt" o:hralign="center" o:hrstd="t" o:hr="t" fillcolor="#a0a0a0" stroked="f"/>
        </w:pict>
      </w:r>
    </w:p>
    <w:p w14:paraId="5E74A81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16. Interview Questions</w:t>
      </w:r>
    </w:p>
    <w:p w14:paraId="3C6117E1" w14:textId="77777777" w:rsidR="00ED51F8" w:rsidRPr="00ED51F8" w:rsidRDefault="00ED51F8" w:rsidP="00ED51F8">
      <w:r w:rsidRPr="00ED51F8">
        <w:t>Is try-catch expensive</w:t>
      </w:r>
      <w:r w:rsidRPr="00ED51F8">
        <w:br/>
        <w:t>Is throwing exception expensive</w:t>
      </w:r>
      <w:r w:rsidRPr="00ED51F8">
        <w:br/>
        <w:t>Why is stack trace costly</w:t>
      </w:r>
      <w:r w:rsidRPr="00ED51F8">
        <w:br/>
        <w:t xml:space="preserve">What is </w:t>
      </w:r>
      <w:proofErr w:type="spellStart"/>
      <w:r w:rsidRPr="00ED51F8">
        <w:t>fillInStackTrace</w:t>
      </w:r>
      <w:proofErr w:type="spellEnd"/>
      <w:r w:rsidRPr="00ED51F8">
        <w:br/>
        <w:t>Should we use exception for validation</w:t>
      </w:r>
      <w:r w:rsidRPr="00ED51F8">
        <w:br/>
        <w:t>How to optimize exception-heavy system</w:t>
      </w:r>
    </w:p>
    <w:p w14:paraId="73DDDBF1" w14:textId="77777777" w:rsidR="00ED51F8" w:rsidRPr="00ED51F8" w:rsidRDefault="00000000" w:rsidP="00ED51F8">
      <w:r>
        <w:pict w14:anchorId="2B96A1F5">
          <v:rect id="_x0000_i1249" style="width:0;height:1.5pt" o:hralign="center" o:hrstd="t" o:hr="t" fillcolor="#a0a0a0" stroked="f"/>
        </w:pict>
      </w:r>
    </w:p>
    <w:p w14:paraId="214B982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17. Golden Rule</w:t>
      </w:r>
    </w:p>
    <w:p w14:paraId="6C18BD59" w14:textId="77777777" w:rsidR="00ED51F8" w:rsidRPr="00ED51F8" w:rsidRDefault="00ED51F8" w:rsidP="00ED51F8">
      <w:r w:rsidRPr="00ED51F8">
        <w:t>Exceptions are for exceptional cases.</w:t>
      </w:r>
      <w:r w:rsidRPr="00ED51F8">
        <w:br/>
        <w:t>Not for regular business logic.</w:t>
      </w:r>
    </w:p>
    <w:p w14:paraId="0C24ED7B" w14:textId="77777777" w:rsidR="00ED51F8" w:rsidRPr="00ED51F8" w:rsidRDefault="00000000" w:rsidP="00ED51F8">
      <w:r>
        <w:pict w14:anchorId="4CCFF0C5">
          <v:rect id="_x0000_i1250" style="width:0;height:1.5pt" o:hralign="center" o:hrstd="t" o:hr="t" fillcolor="#a0a0a0" stroked="f"/>
        </w:pict>
      </w:r>
    </w:p>
    <w:p w14:paraId="7FB73BC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13 SUMMARY</w:t>
      </w:r>
    </w:p>
    <w:p w14:paraId="337C6488" w14:textId="77777777" w:rsidR="00ED51F8" w:rsidRPr="00ED51F8" w:rsidRDefault="00ED51F8" w:rsidP="00ED51F8">
      <w:r w:rsidRPr="00ED51F8">
        <w:t>try-catch is cheap</w:t>
      </w:r>
      <w:r w:rsidRPr="00ED51F8">
        <w:br/>
        <w:t>Throwing exception is expensive</w:t>
      </w:r>
      <w:r w:rsidRPr="00ED51F8">
        <w:br/>
        <w:t>Stack trace generation costs CPU</w:t>
      </w:r>
      <w:r w:rsidRPr="00ED51F8">
        <w:br/>
        <w:t>Avoid exception for control flow</w:t>
      </w:r>
      <w:r w:rsidRPr="00ED51F8">
        <w:br/>
        <w:t>Performance-critical systems minimize exception usage</w:t>
      </w:r>
    </w:p>
    <w:p w14:paraId="46299457" w14:textId="77777777" w:rsidR="00ED51F8" w:rsidRPr="00ED51F8" w:rsidRDefault="00000000" w:rsidP="00ED51F8">
      <w:r>
        <w:pict w14:anchorId="60549B51">
          <v:rect id="_x0000_i1251" style="width:0;height:1.5pt" o:hralign="center" o:hrstd="t" o:hr="t" fillcolor="#a0a0a0" stroked="f"/>
        </w:pict>
      </w:r>
    </w:p>
    <w:p w14:paraId="7998F9C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14</w:t>
      </w:r>
    </w:p>
    <w:p w14:paraId="7CB42F8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Security &amp; Exception Handling</w:t>
      </w:r>
    </w:p>
    <w:p w14:paraId="2790F44A" w14:textId="77777777" w:rsidR="00ED51F8" w:rsidRPr="00ED51F8" w:rsidRDefault="00ED51F8" w:rsidP="00ED51F8">
      <w:r w:rsidRPr="00ED51F8">
        <w:t>(Data Leakage + Safe Messaging + Enterprise Protection)</w:t>
      </w:r>
    </w:p>
    <w:p w14:paraId="7EF87A0B" w14:textId="77777777" w:rsidR="00ED51F8" w:rsidRPr="00ED51F8" w:rsidRDefault="00000000" w:rsidP="00ED51F8">
      <w:r>
        <w:pict w14:anchorId="6A6CB225">
          <v:rect id="_x0000_i1252" style="width:0;height:1.5pt" o:hralign="center" o:hrstd="t" o:hr="t" fillcolor="#a0a0a0" stroked="f"/>
        </w:pict>
      </w:r>
    </w:p>
    <w:p w14:paraId="1D6EFCE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Why Exception Handling is a Security Concern</w:t>
      </w:r>
    </w:p>
    <w:p w14:paraId="45E9A634" w14:textId="77777777" w:rsidR="00ED51F8" w:rsidRPr="00ED51F8" w:rsidRDefault="00ED51F8" w:rsidP="00ED51F8">
      <w:r w:rsidRPr="00ED51F8">
        <w:t>Exceptions can accidentally expose:</w:t>
      </w:r>
    </w:p>
    <w:p w14:paraId="2F99E2C5" w14:textId="77777777" w:rsidR="00ED51F8" w:rsidRPr="00ED51F8" w:rsidRDefault="00ED51F8" w:rsidP="00ED51F8">
      <w:r w:rsidRPr="00ED51F8">
        <w:t>Database credentials</w:t>
      </w:r>
      <w:r w:rsidRPr="00ED51F8">
        <w:br/>
        <w:t>File paths</w:t>
      </w:r>
      <w:r w:rsidRPr="00ED51F8">
        <w:br/>
        <w:t>Internal server structure</w:t>
      </w:r>
      <w:r w:rsidRPr="00ED51F8">
        <w:br/>
        <w:t>Stack traces</w:t>
      </w:r>
      <w:r w:rsidRPr="00ED51F8">
        <w:br/>
        <w:t>Sensitive business logic</w:t>
      </w:r>
    </w:p>
    <w:p w14:paraId="3D9D7D27" w14:textId="77777777" w:rsidR="00ED51F8" w:rsidRPr="00ED51F8" w:rsidRDefault="00ED51F8" w:rsidP="00ED51F8">
      <w:r w:rsidRPr="00ED51F8">
        <w:t>If not handled properly → Security vulnerability.</w:t>
      </w:r>
    </w:p>
    <w:p w14:paraId="5DD715FC" w14:textId="77777777" w:rsidR="00ED51F8" w:rsidRPr="00ED51F8" w:rsidRDefault="00000000" w:rsidP="00ED51F8">
      <w:r>
        <w:pict w14:anchorId="66FB18DF">
          <v:rect id="_x0000_i1253" style="width:0;height:1.5pt" o:hralign="center" o:hrstd="t" o:hr="t" fillcolor="#a0a0a0" stroked="f"/>
        </w:pict>
      </w:r>
    </w:p>
    <w:p w14:paraId="1F73561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Example of Dangerous Exception Exposure</w:t>
      </w:r>
    </w:p>
    <w:p w14:paraId="26B984C6" w14:textId="77777777" w:rsidR="00ED51F8" w:rsidRPr="00ED51F8" w:rsidRDefault="00ED51F8" w:rsidP="00ED51F8">
      <w:r w:rsidRPr="00ED51F8">
        <w:t>Bad Practice:</w:t>
      </w:r>
    </w:p>
    <w:p w14:paraId="3627550E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(e);</w:t>
      </w:r>
      <w:r w:rsidRPr="00ED51F8">
        <w:br/>
        <w:t>}</w:t>
      </w:r>
    </w:p>
    <w:p w14:paraId="1DF6CB9C" w14:textId="77777777" w:rsidR="00ED51F8" w:rsidRPr="00ED51F8" w:rsidRDefault="00ED51F8" w:rsidP="00ED51F8">
      <w:r w:rsidRPr="00ED51F8">
        <w:t>Output may show:</w:t>
      </w:r>
    </w:p>
    <w:p w14:paraId="1FEDEB20" w14:textId="77777777" w:rsidR="00ED51F8" w:rsidRPr="00ED51F8" w:rsidRDefault="00ED51F8" w:rsidP="00ED51F8">
      <w:proofErr w:type="spellStart"/>
      <w:proofErr w:type="gramStart"/>
      <w:r w:rsidRPr="00ED51F8">
        <w:t>java.sql.SQLException</w:t>
      </w:r>
      <w:proofErr w:type="spellEnd"/>
      <w:proofErr w:type="gramEnd"/>
      <w:r w:rsidRPr="00ED51F8">
        <w:t>: Access denied for user '</w:t>
      </w:r>
      <w:proofErr w:type="spellStart"/>
      <w:r w:rsidRPr="00ED51F8">
        <w:t>root'@'localhost</w:t>
      </w:r>
      <w:proofErr w:type="spellEnd"/>
      <w:r w:rsidRPr="00ED51F8">
        <w:t>' (password: root123)</w:t>
      </w:r>
    </w:p>
    <w:p w14:paraId="05620119" w14:textId="77777777" w:rsidR="00ED51F8" w:rsidRPr="00ED51F8" w:rsidRDefault="00ED51F8" w:rsidP="00ED51F8">
      <w:r w:rsidRPr="00ED51F8">
        <w:t>This leaks credentials.</w:t>
      </w:r>
    </w:p>
    <w:p w14:paraId="1BD0C0B9" w14:textId="77777777" w:rsidR="00ED51F8" w:rsidRPr="00ED51F8" w:rsidRDefault="00ED51F8" w:rsidP="00ED51F8">
      <w:r w:rsidRPr="00ED51F8">
        <w:t>Very dangerous in production.</w:t>
      </w:r>
    </w:p>
    <w:p w14:paraId="327E4C3B" w14:textId="77777777" w:rsidR="00ED51F8" w:rsidRPr="00ED51F8" w:rsidRDefault="00000000" w:rsidP="00ED51F8">
      <w:r>
        <w:pict w14:anchorId="49F5FE46">
          <v:rect id="_x0000_i1254" style="width:0;height:1.5pt" o:hralign="center" o:hrstd="t" o:hr="t" fillcolor="#a0a0a0" stroked="f"/>
        </w:pict>
      </w:r>
    </w:p>
    <w:p w14:paraId="323F30C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Stack Trace Exposure Risk</w:t>
      </w:r>
    </w:p>
    <w:p w14:paraId="3D3FF93F" w14:textId="77777777" w:rsidR="00ED51F8" w:rsidRPr="00ED51F8" w:rsidRDefault="00ED51F8" w:rsidP="00ED51F8">
      <w:r w:rsidRPr="00ED51F8">
        <w:t>If application shows full stack trace:</w:t>
      </w:r>
    </w:p>
    <w:p w14:paraId="5A49B862" w14:textId="77777777" w:rsidR="00ED51F8" w:rsidRPr="00ED51F8" w:rsidRDefault="00ED51F8" w:rsidP="00ED51F8">
      <w:r w:rsidRPr="00ED51F8">
        <w:t xml:space="preserve">at </w:t>
      </w:r>
      <w:proofErr w:type="gramStart"/>
      <w:r w:rsidRPr="00ED51F8">
        <w:t>com.bank</w:t>
      </w:r>
      <w:proofErr w:type="gramEnd"/>
      <w:r w:rsidRPr="00ED51F8">
        <w:t>.</w:t>
      </w:r>
      <w:proofErr w:type="gramStart"/>
      <w:r w:rsidRPr="00ED51F8">
        <w:t>repository.AccountRepository.save</w:t>
      </w:r>
      <w:proofErr w:type="gramEnd"/>
      <w:r w:rsidRPr="00ED51F8">
        <w:t>(AccountRepository.java:45)</w:t>
      </w:r>
    </w:p>
    <w:p w14:paraId="593360EA" w14:textId="77777777" w:rsidR="00ED51F8" w:rsidRPr="00ED51F8" w:rsidRDefault="00ED51F8" w:rsidP="00ED51F8">
      <w:r w:rsidRPr="00ED51F8">
        <w:t>Attacker now knows:</w:t>
      </w:r>
    </w:p>
    <w:p w14:paraId="2319DEA1" w14:textId="77777777" w:rsidR="00ED51F8" w:rsidRPr="00ED51F8" w:rsidRDefault="00ED51F8" w:rsidP="00ED51F8">
      <w:r w:rsidRPr="00ED51F8">
        <w:t>Package structure</w:t>
      </w:r>
      <w:r w:rsidRPr="00ED51F8">
        <w:br/>
        <w:t>Class names</w:t>
      </w:r>
      <w:r w:rsidRPr="00ED51F8">
        <w:br/>
        <w:t>File paths</w:t>
      </w:r>
      <w:r w:rsidRPr="00ED51F8">
        <w:br/>
        <w:t>Line numbers</w:t>
      </w:r>
    </w:p>
    <w:p w14:paraId="327E965D" w14:textId="77777777" w:rsidR="00ED51F8" w:rsidRPr="00ED51F8" w:rsidRDefault="00ED51F8" w:rsidP="00ED51F8">
      <w:r w:rsidRPr="00ED51F8">
        <w:t>This helps in system exploitation.</w:t>
      </w:r>
    </w:p>
    <w:p w14:paraId="3D5B3963" w14:textId="77777777" w:rsidR="00ED51F8" w:rsidRPr="00ED51F8" w:rsidRDefault="00000000" w:rsidP="00ED51F8">
      <w:r>
        <w:lastRenderedPageBreak/>
        <w:pict w14:anchorId="7D28A668">
          <v:rect id="_x0000_i1255" style="width:0;height:1.5pt" o:hralign="center" o:hrstd="t" o:hr="t" fillcolor="#a0a0a0" stroked="f"/>
        </w:pict>
      </w:r>
    </w:p>
    <w:p w14:paraId="6FB56F5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Secure Exception Handling Principle</w:t>
      </w:r>
    </w:p>
    <w:p w14:paraId="1E7E5246" w14:textId="77777777" w:rsidR="00ED51F8" w:rsidRPr="00ED51F8" w:rsidRDefault="00ED51F8" w:rsidP="00ED51F8">
      <w:r w:rsidRPr="00ED51F8">
        <w:t>Rule:</w:t>
      </w:r>
    </w:p>
    <w:p w14:paraId="6F271B46" w14:textId="77777777" w:rsidR="00ED51F8" w:rsidRPr="00ED51F8" w:rsidRDefault="00ED51F8" w:rsidP="00ED51F8">
      <w:r w:rsidRPr="00ED51F8">
        <w:t>Log detailed error internally</w:t>
      </w:r>
      <w:r w:rsidRPr="00ED51F8">
        <w:br/>
        <w:t>Show safe message externally</w:t>
      </w:r>
    </w:p>
    <w:p w14:paraId="4A4E3016" w14:textId="77777777" w:rsidR="00ED51F8" w:rsidRPr="00ED51F8" w:rsidRDefault="00ED51F8" w:rsidP="00ED51F8">
      <w:r w:rsidRPr="00ED51F8">
        <w:t>Example:</w:t>
      </w:r>
    </w:p>
    <w:p w14:paraId="349785F3" w14:textId="77777777" w:rsidR="00ED51F8" w:rsidRPr="00ED51F8" w:rsidRDefault="00ED51F8" w:rsidP="00ED51F8">
      <w:r w:rsidRPr="00ED51F8">
        <w:t>catch (</w:t>
      </w:r>
      <w:proofErr w:type="spellStart"/>
      <w:r w:rsidRPr="00ED51F8">
        <w:t>SQLException</w:t>
      </w:r>
      <w:proofErr w:type="spellEnd"/>
      <w:r w:rsidRPr="00ED51F8">
        <w:t xml:space="preserve"> e) {</w:t>
      </w:r>
      <w:r w:rsidRPr="00ED51F8">
        <w:br/>
        <w:t xml:space="preserve">    </w:t>
      </w:r>
      <w:proofErr w:type="spellStart"/>
      <w:proofErr w:type="gramStart"/>
      <w:r w:rsidRPr="00ED51F8">
        <w:t>logger.error</w:t>
      </w:r>
      <w:proofErr w:type="spellEnd"/>
      <w:proofErr w:type="gramEnd"/>
      <w:r w:rsidRPr="00ED51F8">
        <w:t>("Database failure", e);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("Unable to process request");</w:t>
      </w:r>
      <w:r w:rsidRPr="00ED51F8">
        <w:br/>
        <w:t>}</w:t>
      </w:r>
    </w:p>
    <w:p w14:paraId="33FA7978" w14:textId="77777777" w:rsidR="00ED51F8" w:rsidRPr="00ED51F8" w:rsidRDefault="00ED51F8" w:rsidP="00ED51F8">
      <w:r w:rsidRPr="00ED51F8">
        <w:t>User sees safe message.</w:t>
      </w:r>
      <w:r w:rsidRPr="00ED51F8">
        <w:br/>
        <w:t>Logs contain detailed trace.</w:t>
      </w:r>
    </w:p>
    <w:p w14:paraId="2B12C14B" w14:textId="77777777" w:rsidR="00ED51F8" w:rsidRPr="00ED51F8" w:rsidRDefault="00000000" w:rsidP="00ED51F8">
      <w:r>
        <w:pict w14:anchorId="1B84E1F7">
          <v:rect id="_x0000_i1256" style="width:0;height:1.5pt" o:hralign="center" o:hrstd="t" o:hr="t" fillcolor="#a0a0a0" stroked="f"/>
        </w:pict>
      </w:r>
    </w:p>
    <w:p w14:paraId="098E25C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Real-Time Banking Example</w:t>
      </w:r>
    </w:p>
    <w:p w14:paraId="2D4BFA5E" w14:textId="77777777" w:rsidR="00ED51F8" w:rsidRPr="00ED51F8" w:rsidRDefault="00ED51F8" w:rsidP="00ED51F8">
      <w:r w:rsidRPr="00ED51F8">
        <w:t>Bad:</w:t>
      </w:r>
    </w:p>
    <w:p w14:paraId="56D0AF08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"DB password incorrect: root123");</w:t>
      </w:r>
    </w:p>
    <w:p w14:paraId="1ED7994E" w14:textId="77777777" w:rsidR="00ED51F8" w:rsidRPr="00ED51F8" w:rsidRDefault="00ED51F8" w:rsidP="00ED51F8">
      <w:r w:rsidRPr="00ED51F8">
        <w:t>Good:</w:t>
      </w:r>
    </w:p>
    <w:p w14:paraId="5020FF2E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"Database operation failed");</w:t>
      </w:r>
    </w:p>
    <w:p w14:paraId="1CEA6A3E" w14:textId="77777777" w:rsidR="00ED51F8" w:rsidRPr="00ED51F8" w:rsidRDefault="00ED51F8" w:rsidP="00ED51F8">
      <w:r w:rsidRPr="00ED51F8">
        <w:t>Never expose internal system information.</w:t>
      </w:r>
    </w:p>
    <w:p w14:paraId="67FAA0E4" w14:textId="77777777" w:rsidR="00ED51F8" w:rsidRPr="00ED51F8" w:rsidRDefault="00000000" w:rsidP="00ED51F8">
      <w:r>
        <w:pict w14:anchorId="53DD6FB6">
          <v:rect id="_x0000_i1257" style="width:0;height:1.5pt" o:hralign="center" o:hrstd="t" o:hr="t" fillcolor="#a0a0a0" stroked="f"/>
        </w:pict>
      </w:r>
    </w:p>
    <w:p w14:paraId="14FB38E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Global Handler Security Pattern</w:t>
      </w:r>
    </w:p>
    <w:p w14:paraId="04C2A2E1" w14:textId="77777777" w:rsidR="00ED51F8" w:rsidRPr="00ED51F8" w:rsidRDefault="00ED51F8" w:rsidP="00ED51F8">
      <w:r w:rsidRPr="00ED51F8">
        <w:t>In enterprise APIs:</w:t>
      </w:r>
    </w:p>
    <w:p w14:paraId="39EF449E" w14:textId="77777777" w:rsidR="00ED51F8" w:rsidRPr="00ED51F8" w:rsidRDefault="00ED51F8" w:rsidP="00ED51F8">
      <w:r w:rsidRPr="00ED51F8">
        <w:t>Global exception handler returns safe JSON.</w:t>
      </w:r>
    </w:p>
    <w:p w14:paraId="2B2821B0" w14:textId="77777777" w:rsidR="00ED51F8" w:rsidRPr="00ED51F8" w:rsidRDefault="00ED51F8" w:rsidP="00ED51F8">
      <w:r w:rsidRPr="00ED51F8">
        <w:t>Example Response:</w:t>
      </w:r>
    </w:p>
    <w:p w14:paraId="3DA130EF" w14:textId="77777777" w:rsidR="00ED51F8" w:rsidRPr="00ED51F8" w:rsidRDefault="00ED51F8" w:rsidP="00ED51F8">
      <w:r w:rsidRPr="00ED51F8">
        <w:t>{</w:t>
      </w:r>
      <w:r w:rsidRPr="00ED51F8">
        <w:br/>
        <w:t xml:space="preserve">  "</w:t>
      </w:r>
      <w:proofErr w:type="spellStart"/>
      <w:r w:rsidRPr="00ED51F8">
        <w:t>errorCode</w:t>
      </w:r>
      <w:proofErr w:type="spellEnd"/>
      <w:r w:rsidRPr="00ED51F8">
        <w:t>": "ERR500",</w:t>
      </w:r>
      <w:r w:rsidRPr="00ED51F8">
        <w:br/>
        <w:t xml:space="preserve">  "message": "Internal server error"</w:t>
      </w:r>
      <w:r w:rsidRPr="00ED51F8">
        <w:br/>
        <w:t>}</w:t>
      </w:r>
    </w:p>
    <w:p w14:paraId="6BDF0C0D" w14:textId="77777777" w:rsidR="00ED51F8" w:rsidRPr="00ED51F8" w:rsidRDefault="00ED51F8" w:rsidP="00ED51F8">
      <w:r w:rsidRPr="00ED51F8">
        <w:t>No stack trace.</w:t>
      </w:r>
      <w:r w:rsidRPr="00ED51F8">
        <w:br/>
        <w:t>No internal details.</w:t>
      </w:r>
    </w:p>
    <w:p w14:paraId="66DE36A5" w14:textId="77777777" w:rsidR="00ED51F8" w:rsidRPr="00ED51F8" w:rsidRDefault="00000000" w:rsidP="00ED51F8">
      <w:r>
        <w:pict w14:anchorId="71136EAF">
          <v:rect id="_x0000_i1258" style="width:0;height:1.5pt" o:hralign="center" o:hrstd="t" o:hr="t" fillcolor="#a0a0a0" stroked="f"/>
        </w:pict>
      </w:r>
    </w:p>
    <w:p w14:paraId="75E355B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7. Avoid Printing Stack Trace in Production</w:t>
      </w:r>
    </w:p>
    <w:p w14:paraId="2D5D5941" w14:textId="77777777" w:rsidR="00ED51F8" w:rsidRPr="00ED51F8" w:rsidRDefault="00ED51F8" w:rsidP="00ED51F8">
      <w:r w:rsidRPr="00ED51F8">
        <w:t>Bad:</w:t>
      </w:r>
    </w:p>
    <w:p w14:paraId="7135D692" w14:textId="77777777" w:rsidR="00ED51F8" w:rsidRPr="00ED51F8" w:rsidRDefault="00ED51F8" w:rsidP="00ED51F8">
      <w:proofErr w:type="spellStart"/>
      <w:proofErr w:type="gramStart"/>
      <w:r w:rsidRPr="00ED51F8">
        <w:t>e.printStackTrace</w:t>
      </w:r>
      <w:proofErr w:type="spellEnd"/>
      <w:proofErr w:type="gramEnd"/>
      <w:r w:rsidRPr="00ED51F8">
        <w:t>();</w:t>
      </w:r>
    </w:p>
    <w:p w14:paraId="39759594" w14:textId="77777777" w:rsidR="00ED51F8" w:rsidRPr="00ED51F8" w:rsidRDefault="00ED51F8" w:rsidP="00ED51F8">
      <w:r w:rsidRPr="00ED51F8">
        <w:t>Better:</w:t>
      </w:r>
    </w:p>
    <w:p w14:paraId="6EF81007" w14:textId="77777777" w:rsidR="00ED51F8" w:rsidRPr="00ED51F8" w:rsidRDefault="00ED51F8" w:rsidP="00ED51F8">
      <w:proofErr w:type="spellStart"/>
      <w:proofErr w:type="gramStart"/>
      <w:r w:rsidRPr="00ED51F8">
        <w:t>logger.error</w:t>
      </w:r>
      <w:proofErr w:type="spellEnd"/>
      <w:proofErr w:type="gramEnd"/>
      <w:r w:rsidRPr="00ED51F8">
        <w:t>("Error occurred", e);</w:t>
      </w:r>
    </w:p>
    <w:p w14:paraId="3D8BBE66" w14:textId="77777777" w:rsidR="00ED51F8" w:rsidRPr="00ED51F8" w:rsidRDefault="00ED51F8" w:rsidP="00ED51F8">
      <w:r w:rsidRPr="00ED51F8">
        <w:t>Stack trace stored securely in logs.</w:t>
      </w:r>
    </w:p>
    <w:p w14:paraId="35143196" w14:textId="77777777" w:rsidR="00ED51F8" w:rsidRPr="00ED51F8" w:rsidRDefault="00000000" w:rsidP="00ED51F8">
      <w:r>
        <w:pict w14:anchorId="118A1A0D">
          <v:rect id="_x0000_i1259" style="width:0;height:1.5pt" o:hralign="center" o:hrstd="t" o:hr="t" fillcolor="#a0a0a0" stroked="f"/>
        </w:pict>
      </w:r>
    </w:p>
    <w:p w14:paraId="62BF1BD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Validation Before Exception</w:t>
      </w:r>
    </w:p>
    <w:p w14:paraId="589CB4FE" w14:textId="77777777" w:rsidR="00ED51F8" w:rsidRPr="00ED51F8" w:rsidRDefault="00ED51F8" w:rsidP="00ED51F8">
      <w:r w:rsidRPr="00ED51F8">
        <w:t>Prevent exception-based attacks.</w:t>
      </w:r>
    </w:p>
    <w:p w14:paraId="0ED84799" w14:textId="77777777" w:rsidR="00ED51F8" w:rsidRPr="00ED51F8" w:rsidRDefault="00ED51F8" w:rsidP="00ED51F8">
      <w:r w:rsidRPr="00ED51F8">
        <w:t xml:space="preserve">Example – </w:t>
      </w:r>
      <w:proofErr w:type="spellStart"/>
      <w:r w:rsidRPr="00ED51F8">
        <w:t>NullPointer</w:t>
      </w:r>
      <w:proofErr w:type="spellEnd"/>
      <w:r w:rsidRPr="00ED51F8">
        <w:t xml:space="preserve"> attack:</w:t>
      </w:r>
    </w:p>
    <w:p w14:paraId="1A3F6B76" w14:textId="77777777" w:rsidR="00ED51F8" w:rsidRPr="00ED51F8" w:rsidRDefault="00ED51F8" w:rsidP="00ED51F8">
      <w:r w:rsidRPr="00ED51F8">
        <w:t>if (input == null) {</w:t>
      </w:r>
      <w:r w:rsidRPr="00ED51F8">
        <w:br/>
        <w:t xml:space="preserve">    throw new </w:t>
      </w:r>
      <w:proofErr w:type="spellStart"/>
      <w:proofErr w:type="gramStart"/>
      <w:r w:rsidRPr="00ED51F8">
        <w:t>IllegalArgumentException</w:t>
      </w:r>
      <w:proofErr w:type="spellEnd"/>
      <w:r w:rsidRPr="00ED51F8">
        <w:t>(</w:t>
      </w:r>
      <w:proofErr w:type="gramEnd"/>
      <w:r w:rsidRPr="00ED51F8">
        <w:t>"Invalid input");</w:t>
      </w:r>
      <w:r w:rsidRPr="00ED51F8">
        <w:br/>
        <w:t>}</w:t>
      </w:r>
    </w:p>
    <w:p w14:paraId="0E0A4E29" w14:textId="77777777" w:rsidR="00ED51F8" w:rsidRPr="00ED51F8" w:rsidRDefault="00ED51F8" w:rsidP="00ED51F8">
      <w:r w:rsidRPr="00ED51F8">
        <w:t>Never allow uncontrolled exception to propagate to user.</w:t>
      </w:r>
    </w:p>
    <w:p w14:paraId="3C652887" w14:textId="77777777" w:rsidR="00ED51F8" w:rsidRPr="00ED51F8" w:rsidRDefault="00000000" w:rsidP="00ED51F8">
      <w:r>
        <w:pict w14:anchorId="7A161C8B">
          <v:rect id="_x0000_i1260" style="width:0;height:1.5pt" o:hralign="center" o:hrstd="t" o:hr="t" fillcolor="#a0a0a0" stroked="f"/>
        </w:pict>
      </w:r>
    </w:p>
    <w:p w14:paraId="0FD08E4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Sensitive Data in Exception Messages</w:t>
      </w:r>
    </w:p>
    <w:p w14:paraId="4EEED4FE" w14:textId="77777777" w:rsidR="00ED51F8" w:rsidRPr="00ED51F8" w:rsidRDefault="00ED51F8" w:rsidP="00ED51F8">
      <w:r w:rsidRPr="00ED51F8">
        <w:t>Never include:</w:t>
      </w:r>
    </w:p>
    <w:p w14:paraId="3B6DEBA4" w14:textId="77777777" w:rsidR="00ED51F8" w:rsidRPr="00ED51F8" w:rsidRDefault="00ED51F8" w:rsidP="00ED51F8">
      <w:r w:rsidRPr="00ED51F8">
        <w:t>Passwords</w:t>
      </w:r>
      <w:r w:rsidRPr="00ED51F8">
        <w:br/>
        <w:t>API keys</w:t>
      </w:r>
      <w:r w:rsidRPr="00ED51F8">
        <w:br/>
        <w:t>Tokens</w:t>
      </w:r>
      <w:r w:rsidRPr="00ED51F8">
        <w:br/>
        <w:t>Account numbers</w:t>
      </w:r>
      <w:r w:rsidRPr="00ED51F8">
        <w:br/>
        <w:t>Personal data</w:t>
      </w:r>
    </w:p>
    <w:p w14:paraId="02F5C47B" w14:textId="77777777" w:rsidR="00ED51F8" w:rsidRPr="00ED51F8" w:rsidRDefault="00ED51F8" w:rsidP="00ED51F8">
      <w:r w:rsidRPr="00ED51F8">
        <w:t>Bad:</w:t>
      </w:r>
    </w:p>
    <w:p w14:paraId="297F4441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"Card 1234-5678-9999 failed");</w:t>
      </w:r>
    </w:p>
    <w:p w14:paraId="126A337B" w14:textId="77777777" w:rsidR="00ED51F8" w:rsidRPr="00ED51F8" w:rsidRDefault="00ED51F8" w:rsidP="00ED51F8">
      <w:r w:rsidRPr="00ED51F8">
        <w:t>Good:</w:t>
      </w:r>
    </w:p>
    <w:p w14:paraId="0F45B334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"Payment failed");</w:t>
      </w:r>
    </w:p>
    <w:p w14:paraId="7FF88A3C" w14:textId="77777777" w:rsidR="00ED51F8" w:rsidRPr="00ED51F8" w:rsidRDefault="00ED51F8" w:rsidP="00ED51F8">
      <w:r w:rsidRPr="00ED51F8">
        <w:t>Mask sensitive data.</w:t>
      </w:r>
    </w:p>
    <w:p w14:paraId="7CDC1069" w14:textId="77777777" w:rsidR="00ED51F8" w:rsidRPr="00ED51F8" w:rsidRDefault="00000000" w:rsidP="00ED51F8">
      <w:r>
        <w:pict w14:anchorId="3D51E6B3">
          <v:rect id="_x0000_i1261" style="width:0;height:1.5pt" o:hralign="center" o:hrstd="t" o:hr="t" fillcolor="#a0a0a0" stroked="f"/>
        </w:pict>
      </w:r>
    </w:p>
    <w:p w14:paraId="216E8CA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Denial of Service (DoS) Risk</w:t>
      </w:r>
    </w:p>
    <w:p w14:paraId="29168390" w14:textId="77777777" w:rsidR="00ED51F8" w:rsidRPr="00ED51F8" w:rsidRDefault="00ED51F8" w:rsidP="00ED51F8">
      <w:r w:rsidRPr="00ED51F8">
        <w:lastRenderedPageBreak/>
        <w:t>If attacker sends invalid input repeatedly</w:t>
      </w:r>
      <w:r w:rsidRPr="00ED51F8">
        <w:br/>
        <w:t>Causing heavy exception generation</w:t>
      </w:r>
    </w:p>
    <w:p w14:paraId="5FC1FB2F" w14:textId="77777777" w:rsidR="00ED51F8" w:rsidRPr="00ED51F8" w:rsidRDefault="00ED51F8" w:rsidP="00ED51F8">
      <w:r w:rsidRPr="00ED51F8">
        <w:t>System performance degrades.</w:t>
      </w:r>
    </w:p>
    <w:p w14:paraId="2FCE2C0B" w14:textId="77777777" w:rsidR="00ED51F8" w:rsidRPr="00ED51F8" w:rsidRDefault="00ED51F8" w:rsidP="00ED51F8">
      <w:r w:rsidRPr="00ED51F8">
        <w:t>Solution:</w:t>
      </w:r>
    </w:p>
    <w:p w14:paraId="137C600A" w14:textId="77777777" w:rsidR="00ED51F8" w:rsidRPr="00ED51F8" w:rsidRDefault="00ED51F8" w:rsidP="00ED51F8">
      <w:r w:rsidRPr="00ED51F8">
        <w:t>Validate input early</w:t>
      </w:r>
      <w:r w:rsidRPr="00ED51F8">
        <w:br/>
        <w:t>Rate-limit requests</w:t>
      </w:r>
      <w:r w:rsidRPr="00ED51F8">
        <w:br/>
        <w:t>Avoid exception-heavy logic</w:t>
      </w:r>
    </w:p>
    <w:p w14:paraId="257D2265" w14:textId="77777777" w:rsidR="00ED51F8" w:rsidRPr="00ED51F8" w:rsidRDefault="00000000" w:rsidP="00ED51F8">
      <w:r>
        <w:pict w14:anchorId="0A0C3194">
          <v:rect id="_x0000_i1262" style="width:0;height:1.5pt" o:hralign="center" o:hrstd="t" o:hr="t" fillcolor="#a0a0a0" stroked="f"/>
        </w:pict>
      </w:r>
    </w:p>
    <w:p w14:paraId="4C9D507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Secure Exception Hierarchy Strategy</w:t>
      </w:r>
    </w:p>
    <w:p w14:paraId="4A249B8E" w14:textId="77777777" w:rsidR="00ED51F8" w:rsidRPr="00ED51F8" w:rsidRDefault="00ED51F8" w:rsidP="00ED51F8">
      <w:proofErr w:type="spellStart"/>
      <w:r w:rsidRPr="00ED51F8">
        <w:t>TechnicalException</w:t>
      </w:r>
      <w:proofErr w:type="spellEnd"/>
      <w:r w:rsidRPr="00ED51F8">
        <w:br/>
      </w:r>
      <w:proofErr w:type="spellStart"/>
      <w:r w:rsidRPr="00ED51F8">
        <w:t>BusinessException</w:t>
      </w:r>
      <w:proofErr w:type="spellEnd"/>
    </w:p>
    <w:p w14:paraId="79706482" w14:textId="77777777" w:rsidR="00ED51F8" w:rsidRPr="00ED51F8" w:rsidRDefault="00ED51F8" w:rsidP="00ED51F8">
      <w:proofErr w:type="spellStart"/>
      <w:r w:rsidRPr="00ED51F8">
        <w:t>TechnicalException</w:t>
      </w:r>
      <w:proofErr w:type="spellEnd"/>
      <w:r w:rsidRPr="00ED51F8">
        <w:t xml:space="preserve"> should never expose details.</w:t>
      </w:r>
      <w:r w:rsidRPr="00ED51F8">
        <w:br/>
      </w:r>
      <w:proofErr w:type="spellStart"/>
      <w:r w:rsidRPr="00ED51F8">
        <w:t>BusinessException</w:t>
      </w:r>
      <w:proofErr w:type="spellEnd"/>
      <w:r w:rsidRPr="00ED51F8">
        <w:t xml:space="preserve"> can show safe business message.</w:t>
      </w:r>
    </w:p>
    <w:p w14:paraId="67CCCBD5" w14:textId="77777777" w:rsidR="00ED51F8" w:rsidRPr="00ED51F8" w:rsidRDefault="00ED51F8" w:rsidP="00ED51F8">
      <w:r w:rsidRPr="00ED51F8">
        <w:t>Example:</w:t>
      </w:r>
    </w:p>
    <w:p w14:paraId="36B486EB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TechnicalException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  <w:t xml:space="preserve">    public </w:t>
      </w:r>
      <w:proofErr w:type="spellStart"/>
      <w:proofErr w:type="gramStart"/>
      <w:r w:rsidRPr="00ED51F8">
        <w:t>TechnicalException</w:t>
      </w:r>
      <w:proofErr w:type="spellEnd"/>
      <w:r w:rsidRPr="00ED51F8">
        <w:t>(</w:t>
      </w:r>
      <w:proofErr w:type="gramEnd"/>
      <w:r w:rsidRPr="00ED51F8">
        <w:t>String message, Throwable cause) {</w:t>
      </w:r>
      <w:r w:rsidRPr="00ED51F8">
        <w:br/>
        <w:t xml:space="preserve">        </w:t>
      </w:r>
      <w:proofErr w:type="gramStart"/>
      <w:r w:rsidRPr="00ED51F8">
        <w:t>super(</w:t>
      </w:r>
      <w:proofErr w:type="gramEnd"/>
      <w:r w:rsidRPr="00ED51F8">
        <w:t>message, cause);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46A8A55C" w14:textId="77777777" w:rsidR="00ED51F8" w:rsidRPr="00ED51F8" w:rsidRDefault="00ED51F8" w:rsidP="00ED51F8">
      <w:r w:rsidRPr="00ED51F8">
        <w:t>Internal cause preserved but not exposed.</w:t>
      </w:r>
    </w:p>
    <w:p w14:paraId="4EDC98E8" w14:textId="77777777" w:rsidR="00ED51F8" w:rsidRPr="00ED51F8" w:rsidRDefault="00000000" w:rsidP="00ED51F8">
      <w:r>
        <w:pict w14:anchorId="10D6B85C">
          <v:rect id="_x0000_i1263" style="width:0;height:1.5pt" o:hralign="center" o:hrstd="t" o:hr="t" fillcolor="#a0a0a0" stroked="f"/>
        </w:pict>
      </w:r>
    </w:p>
    <w:p w14:paraId="7FE2D7F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Logging Strategy (Enterprise)</w:t>
      </w:r>
    </w:p>
    <w:p w14:paraId="3C8511B3" w14:textId="77777777" w:rsidR="00ED51F8" w:rsidRPr="00ED51F8" w:rsidRDefault="00ED51F8" w:rsidP="00ED51F8">
      <w:r w:rsidRPr="00ED51F8">
        <w:t>Log levels:</w:t>
      </w:r>
    </w:p>
    <w:p w14:paraId="5804E58E" w14:textId="77777777" w:rsidR="00ED51F8" w:rsidRPr="00ED51F8" w:rsidRDefault="00ED51F8" w:rsidP="00ED51F8">
      <w:r w:rsidRPr="00ED51F8">
        <w:t>ERROR → unexpected failures</w:t>
      </w:r>
      <w:r w:rsidRPr="00ED51F8">
        <w:br/>
        <w:t>WARN → recoverable issues</w:t>
      </w:r>
      <w:r w:rsidRPr="00ED51F8">
        <w:br/>
        <w:t>INFO → normal events</w:t>
      </w:r>
    </w:p>
    <w:p w14:paraId="4EE75725" w14:textId="77777777" w:rsidR="00ED51F8" w:rsidRPr="00ED51F8" w:rsidRDefault="00ED51F8" w:rsidP="00ED51F8">
      <w:r w:rsidRPr="00ED51F8">
        <w:t>Do not log sensitive data even in logs.</w:t>
      </w:r>
    </w:p>
    <w:p w14:paraId="1C070920" w14:textId="77777777" w:rsidR="00ED51F8" w:rsidRPr="00ED51F8" w:rsidRDefault="00ED51F8" w:rsidP="00ED51F8">
      <w:r w:rsidRPr="00ED51F8">
        <w:t>Use log masking.</w:t>
      </w:r>
    </w:p>
    <w:p w14:paraId="54F5CC91" w14:textId="77777777" w:rsidR="00ED51F8" w:rsidRPr="00ED51F8" w:rsidRDefault="00000000" w:rsidP="00ED51F8">
      <w:r>
        <w:pict w14:anchorId="186B60BD">
          <v:rect id="_x0000_i1264" style="width:0;height:1.5pt" o:hralign="center" o:hrstd="t" o:hr="t" fillcolor="#a0a0a0" stroked="f"/>
        </w:pict>
      </w:r>
    </w:p>
    <w:p w14:paraId="74B5BC8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Secure REST API Pattern</w:t>
      </w:r>
    </w:p>
    <w:p w14:paraId="7B0D74EE" w14:textId="77777777" w:rsidR="00ED51F8" w:rsidRPr="00ED51F8" w:rsidRDefault="00ED51F8" w:rsidP="00ED51F8">
      <w:r w:rsidRPr="00ED51F8">
        <w:t>Global handler maps:</w:t>
      </w:r>
    </w:p>
    <w:p w14:paraId="4E4BC72B" w14:textId="77777777" w:rsidR="00ED51F8" w:rsidRPr="00ED51F8" w:rsidRDefault="00ED51F8" w:rsidP="00ED51F8">
      <w:proofErr w:type="spellStart"/>
      <w:r w:rsidRPr="00ED51F8">
        <w:lastRenderedPageBreak/>
        <w:t>BusinessException</w:t>
      </w:r>
      <w:proofErr w:type="spellEnd"/>
      <w:r w:rsidRPr="00ED51F8">
        <w:t xml:space="preserve"> → 400</w:t>
      </w:r>
      <w:r w:rsidRPr="00ED51F8">
        <w:br/>
      </w:r>
      <w:proofErr w:type="spellStart"/>
      <w:r w:rsidRPr="00ED51F8">
        <w:t>UnauthorizedException</w:t>
      </w:r>
      <w:proofErr w:type="spellEnd"/>
      <w:r w:rsidRPr="00ED51F8">
        <w:t xml:space="preserve"> → 401</w:t>
      </w:r>
      <w:r w:rsidRPr="00ED51F8">
        <w:br/>
      </w:r>
      <w:proofErr w:type="spellStart"/>
      <w:r w:rsidRPr="00ED51F8">
        <w:t>AccessDeniedException</w:t>
      </w:r>
      <w:proofErr w:type="spellEnd"/>
      <w:r w:rsidRPr="00ED51F8">
        <w:t xml:space="preserve"> → 403</w:t>
      </w:r>
      <w:r w:rsidRPr="00ED51F8">
        <w:br/>
      </w:r>
      <w:proofErr w:type="spellStart"/>
      <w:r w:rsidRPr="00ED51F8">
        <w:t>TechnicalException</w:t>
      </w:r>
      <w:proofErr w:type="spellEnd"/>
      <w:r w:rsidRPr="00ED51F8">
        <w:t xml:space="preserve"> → 500</w:t>
      </w:r>
    </w:p>
    <w:p w14:paraId="4C24AE70" w14:textId="77777777" w:rsidR="00ED51F8" w:rsidRPr="00ED51F8" w:rsidRDefault="00ED51F8" w:rsidP="00ED51F8">
      <w:r w:rsidRPr="00ED51F8">
        <w:t>Return minimal message.</w:t>
      </w:r>
    </w:p>
    <w:p w14:paraId="3644D528" w14:textId="77777777" w:rsidR="00ED51F8" w:rsidRPr="00ED51F8" w:rsidRDefault="00000000" w:rsidP="00ED51F8">
      <w:r>
        <w:pict w14:anchorId="6A6AF8CA">
          <v:rect id="_x0000_i1265" style="width:0;height:1.5pt" o:hralign="center" o:hrstd="t" o:hr="t" fillcolor="#a0a0a0" stroked="f"/>
        </w:pict>
      </w:r>
    </w:p>
    <w:p w14:paraId="09B22A8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Secure Code Example</w:t>
      </w:r>
    </w:p>
    <w:p w14:paraId="13169CCB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SecureExample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throw new </w:t>
      </w:r>
      <w:proofErr w:type="gramStart"/>
      <w:r w:rsidRPr="00ED51F8">
        <w:t>Exception(</w:t>
      </w:r>
      <w:proofErr w:type="gramEnd"/>
      <w:r w:rsidRPr="00ED51F8">
        <w:t>"Sensitive DB info");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(Exception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("Something went wrong");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6589D51C" w14:textId="77777777" w:rsidR="00ED51F8" w:rsidRPr="00ED51F8" w:rsidRDefault="00ED51F8" w:rsidP="00ED51F8">
      <w:r w:rsidRPr="00ED51F8">
        <w:t>User sees safe message.</w:t>
      </w:r>
    </w:p>
    <w:p w14:paraId="73C18A4E" w14:textId="77777777" w:rsidR="00ED51F8" w:rsidRPr="00ED51F8" w:rsidRDefault="00000000" w:rsidP="00ED51F8">
      <w:r>
        <w:pict w14:anchorId="24D75E30">
          <v:rect id="_x0000_i1266" style="width:0;height:1.5pt" o:hralign="center" o:hrstd="t" o:hr="t" fillcolor="#a0a0a0" stroked="f"/>
        </w:pict>
      </w:r>
    </w:p>
    <w:p w14:paraId="62E3CB3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15. Security Interview Questions</w:t>
      </w:r>
    </w:p>
    <w:p w14:paraId="57F7168D" w14:textId="77777777" w:rsidR="00ED51F8" w:rsidRPr="00ED51F8" w:rsidRDefault="00ED51F8" w:rsidP="00ED51F8">
      <w:r w:rsidRPr="00ED51F8">
        <w:t>Why should we not expose stack trace</w:t>
      </w:r>
      <w:r w:rsidRPr="00ED51F8">
        <w:br/>
        <w:t>How to prevent information leakage</w:t>
      </w:r>
      <w:r w:rsidRPr="00ED51F8">
        <w:br/>
        <w:t>What is secure exception handling</w:t>
      </w:r>
      <w:r w:rsidRPr="00ED51F8">
        <w:br/>
        <w:t>How to design global handler securely</w:t>
      </w:r>
      <w:r w:rsidRPr="00ED51F8">
        <w:br/>
        <w:t>How exception can cause DOS</w:t>
      </w:r>
    </w:p>
    <w:p w14:paraId="3D2913D0" w14:textId="77777777" w:rsidR="00ED51F8" w:rsidRPr="00ED51F8" w:rsidRDefault="00000000" w:rsidP="00ED51F8">
      <w:r>
        <w:pict w14:anchorId="75451420">
          <v:rect id="_x0000_i1267" style="width:0;height:1.5pt" o:hralign="center" o:hrstd="t" o:hr="t" fillcolor="#a0a0a0" stroked="f"/>
        </w:pict>
      </w:r>
    </w:p>
    <w:p w14:paraId="6BE9DE5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16. Common Security Mistakes</w:t>
      </w:r>
    </w:p>
    <w:p w14:paraId="06029568" w14:textId="77777777" w:rsidR="00ED51F8" w:rsidRPr="00ED51F8" w:rsidRDefault="00ED51F8" w:rsidP="00ED51F8">
      <w:r w:rsidRPr="00ED51F8">
        <w:t>Printing stack trace to browser</w:t>
      </w:r>
      <w:r w:rsidRPr="00ED51F8">
        <w:br/>
        <w:t xml:space="preserve">Returning </w:t>
      </w:r>
      <w:proofErr w:type="spellStart"/>
      <w:proofErr w:type="gramStart"/>
      <w:r w:rsidRPr="00ED51F8">
        <w:t>exception.getMessage</w:t>
      </w:r>
      <w:proofErr w:type="spellEnd"/>
      <w:proofErr w:type="gramEnd"/>
      <w:r w:rsidRPr="00ED51F8">
        <w:t>() directly in API</w:t>
      </w:r>
      <w:r w:rsidRPr="00ED51F8">
        <w:br/>
        <w:t>Exposing internal class names</w:t>
      </w:r>
      <w:r w:rsidRPr="00ED51F8">
        <w:br/>
        <w:t>Logging passwords</w:t>
      </w:r>
      <w:r w:rsidRPr="00ED51F8">
        <w:br/>
        <w:t>Catching Exception and ignoring</w:t>
      </w:r>
    </w:p>
    <w:p w14:paraId="2C2A7174" w14:textId="77777777" w:rsidR="00ED51F8" w:rsidRPr="00ED51F8" w:rsidRDefault="00000000" w:rsidP="00ED51F8">
      <w:r>
        <w:pict w14:anchorId="762214C5">
          <v:rect id="_x0000_i1268" style="width:0;height:1.5pt" o:hralign="center" o:hrstd="t" o:hr="t" fillcolor="#a0a0a0" stroked="f"/>
        </w:pict>
      </w:r>
    </w:p>
    <w:p w14:paraId="734F2B3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17. Enterprise Security Checklist</w:t>
      </w:r>
    </w:p>
    <w:p w14:paraId="3F3A6A33" w14:textId="77777777" w:rsidR="00ED51F8" w:rsidRPr="00ED51F8" w:rsidRDefault="00ED51F8" w:rsidP="00ED51F8">
      <w:r w:rsidRPr="00ED51F8">
        <w:t>Never expose internal details</w:t>
      </w:r>
      <w:r w:rsidRPr="00ED51F8">
        <w:br/>
        <w:t>Use global exception handler</w:t>
      </w:r>
      <w:r w:rsidRPr="00ED51F8">
        <w:br/>
        <w:t>Mask sensitive information</w:t>
      </w:r>
      <w:r w:rsidRPr="00ED51F8">
        <w:br/>
        <w:t>Log securely</w:t>
      </w:r>
      <w:r w:rsidRPr="00ED51F8">
        <w:br/>
        <w:t>Validate inputs early</w:t>
      </w:r>
      <w:r w:rsidRPr="00ED51F8">
        <w:br/>
        <w:t>Separate business and technical errors</w:t>
      </w:r>
    </w:p>
    <w:p w14:paraId="3F08F26E" w14:textId="77777777" w:rsidR="00ED51F8" w:rsidRPr="00ED51F8" w:rsidRDefault="00000000" w:rsidP="00ED51F8">
      <w:r>
        <w:pict w14:anchorId="1483C13B">
          <v:rect id="_x0000_i1269" style="width:0;height:1.5pt" o:hralign="center" o:hrstd="t" o:hr="t" fillcolor="#a0a0a0" stroked="f"/>
        </w:pict>
      </w:r>
    </w:p>
    <w:p w14:paraId="55493FE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14 SUMMARY</w:t>
      </w:r>
    </w:p>
    <w:p w14:paraId="76244D03" w14:textId="77777777" w:rsidR="00ED51F8" w:rsidRPr="00ED51F8" w:rsidRDefault="00ED51F8" w:rsidP="00ED51F8">
      <w:r w:rsidRPr="00ED51F8">
        <w:t>Exception handling impacts security</w:t>
      </w:r>
      <w:r w:rsidRPr="00ED51F8">
        <w:br/>
        <w:t>Never expose stack traces</w:t>
      </w:r>
      <w:r w:rsidRPr="00ED51F8">
        <w:br/>
        <w:t>Log internally, show safe message externally</w:t>
      </w:r>
      <w:r w:rsidRPr="00ED51F8">
        <w:br/>
        <w:t>Mask sensitive data</w:t>
      </w:r>
      <w:r w:rsidRPr="00ED51F8">
        <w:br/>
        <w:t>Prevent DOS via validation</w:t>
      </w:r>
      <w:r w:rsidRPr="00ED51F8">
        <w:br/>
        <w:t>Use global secure handler</w:t>
      </w:r>
    </w:p>
    <w:p w14:paraId="69AB67B8" w14:textId="77777777" w:rsidR="00ED51F8" w:rsidRPr="00ED51F8" w:rsidRDefault="00000000" w:rsidP="00ED51F8">
      <w:r>
        <w:pict w14:anchorId="1D98AB0F">
          <v:rect id="_x0000_i1270" style="width:0;height:1.5pt" o:hralign="center" o:hrstd="t" o:hr="t" fillcolor="#a0a0a0" stroked="f"/>
        </w:pict>
      </w:r>
    </w:p>
    <w:p w14:paraId="1A15459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15</w:t>
      </w:r>
    </w:p>
    <w:p w14:paraId="3D1B503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Best Practices &amp; Anti-Patterns</w:t>
      </w:r>
    </w:p>
    <w:p w14:paraId="5BE0A405" w14:textId="77777777" w:rsidR="00ED51F8" w:rsidRPr="00ED51F8" w:rsidRDefault="00ED51F8" w:rsidP="00ED51F8">
      <w:r w:rsidRPr="00ED51F8">
        <w:t>(Enterprise-Level Clean Exception Design)</w:t>
      </w:r>
    </w:p>
    <w:p w14:paraId="54013872" w14:textId="77777777" w:rsidR="00ED51F8" w:rsidRPr="00ED51F8" w:rsidRDefault="00000000" w:rsidP="00ED51F8">
      <w:r>
        <w:pict w14:anchorId="320BC739">
          <v:rect id="_x0000_i1271" style="width:0;height:1.5pt" o:hralign="center" o:hrstd="t" o:hr="t" fillcolor="#a0a0a0" stroked="f"/>
        </w:pict>
      </w:r>
    </w:p>
    <w:p w14:paraId="4DDF451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What Are Best Practices?</w:t>
      </w:r>
    </w:p>
    <w:p w14:paraId="0969FE0A" w14:textId="77777777" w:rsidR="00ED51F8" w:rsidRPr="00ED51F8" w:rsidRDefault="00ED51F8" w:rsidP="00ED51F8">
      <w:r w:rsidRPr="00ED51F8">
        <w:t>Best practices are guidelines that make your exception handling:</w:t>
      </w:r>
    </w:p>
    <w:p w14:paraId="42437D14" w14:textId="77777777" w:rsidR="00ED51F8" w:rsidRPr="00ED51F8" w:rsidRDefault="00ED51F8" w:rsidP="00ED51F8">
      <w:r w:rsidRPr="00ED51F8">
        <w:t>Clean</w:t>
      </w:r>
      <w:r w:rsidRPr="00ED51F8">
        <w:br/>
        <w:t>Maintainable</w:t>
      </w:r>
      <w:r w:rsidRPr="00ED51F8">
        <w:br/>
        <w:t>Performant</w:t>
      </w:r>
      <w:r w:rsidRPr="00ED51F8">
        <w:br/>
        <w:t>Secure</w:t>
      </w:r>
      <w:r w:rsidRPr="00ED51F8">
        <w:br/>
        <w:t>Enterprise-ready</w:t>
      </w:r>
    </w:p>
    <w:p w14:paraId="322251FE" w14:textId="77777777" w:rsidR="00ED51F8" w:rsidRPr="00ED51F8" w:rsidRDefault="00000000" w:rsidP="00ED51F8">
      <w:r>
        <w:pict w14:anchorId="08E6B3AC">
          <v:rect id="_x0000_i1272" style="width:0;height:1.5pt" o:hralign="center" o:hrstd="t" o:hr="t" fillcolor="#a0a0a0" stroked="f"/>
        </w:pict>
      </w:r>
    </w:p>
    <w:p w14:paraId="69B03C1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Core Best Practices</w:t>
      </w:r>
    </w:p>
    <w:p w14:paraId="28FD13E5" w14:textId="77777777" w:rsidR="00ED51F8" w:rsidRPr="00ED51F8" w:rsidRDefault="00ED51F8" w:rsidP="00ED51F8">
      <w:r w:rsidRPr="00ED51F8">
        <w:t>Keep try blocks small</w:t>
      </w:r>
      <w:r w:rsidRPr="00ED51F8">
        <w:br/>
        <w:t>Catch only what you can handle</w:t>
      </w:r>
      <w:r w:rsidRPr="00ED51F8">
        <w:br/>
        <w:t>Never swallow exceptions</w:t>
      </w:r>
      <w:r w:rsidRPr="00ED51F8">
        <w:br/>
        <w:t>Always preserve root cause</w:t>
      </w:r>
      <w:r w:rsidRPr="00ED51F8">
        <w:br/>
        <w:t>Use meaningful exception names</w:t>
      </w:r>
      <w:r w:rsidRPr="00ED51F8">
        <w:br/>
      </w:r>
      <w:r w:rsidRPr="00ED51F8">
        <w:lastRenderedPageBreak/>
        <w:t>Use global exception handling</w:t>
      </w:r>
      <w:r w:rsidRPr="00ED51F8">
        <w:br/>
        <w:t>Separate business and technical exceptions</w:t>
      </w:r>
    </w:p>
    <w:p w14:paraId="0FF1091E" w14:textId="77777777" w:rsidR="00ED51F8" w:rsidRPr="00ED51F8" w:rsidRDefault="00000000" w:rsidP="00ED51F8">
      <w:r>
        <w:pict w14:anchorId="1587786C">
          <v:rect id="_x0000_i1273" style="width:0;height:1.5pt" o:hralign="center" o:hrstd="t" o:hr="t" fillcolor="#a0a0a0" stroked="f"/>
        </w:pict>
      </w:r>
    </w:p>
    <w:p w14:paraId="2CF77DF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Keep try Blocks Small</w:t>
      </w:r>
    </w:p>
    <w:p w14:paraId="2DA8642B" w14:textId="77777777" w:rsidR="00ED51F8" w:rsidRPr="00ED51F8" w:rsidRDefault="00ED51F8" w:rsidP="00ED51F8">
      <w:r w:rsidRPr="00ED51F8">
        <w:t>Bad Practice:</w:t>
      </w:r>
    </w:p>
    <w:p w14:paraId="30178DA1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spellStart"/>
      <w:proofErr w:type="gramStart"/>
      <w:r w:rsidRPr="00ED51F8">
        <w:t>connectDB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 xml:space="preserve">    </w:t>
      </w:r>
      <w:proofErr w:type="spellStart"/>
      <w:proofErr w:type="gramStart"/>
      <w:r w:rsidRPr="00ED51F8">
        <w:t>validateUser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 xml:space="preserve">    </w:t>
      </w:r>
      <w:proofErr w:type="spellStart"/>
      <w:proofErr w:type="gramStart"/>
      <w:r w:rsidRPr="00ED51F8">
        <w:t>processPayment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 xml:space="preserve">    </w:t>
      </w:r>
      <w:proofErr w:type="spellStart"/>
      <w:proofErr w:type="gramStart"/>
      <w:r w:rsidRPr="00ED51F8">
        <w:t>sendEmail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>}</w:t>
      </w:r>
      <w:r w:rsidRPr="00ED51F8">
        <w:br/>
        <w:t>catch (Exception e) {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("Error");</w:t>
      </w:r>
      <w:r w:rsidRPr="00ED51F8">
        <w:br/>
        <w:t>}</w:t>
      </w:r>
    </w:p>
    <w:p w14:paraId="12A12252" w14:textId="77777777" w:rsidR="00ED51F8" w:rsidRPr="00ED51F8" w:rsidRDefault="00ED51F8" w:rsidP="00ED51F8">
      <w:r w:rsidRPr="00ED51F8">
        <w:t>Problem:</w:t>
      </w:r>
    </w:p>
    <w:p w14:paraId="4AAE6C8B" w14:textId="77777777" w:rsidR="00ED51F8" w:rsidRPr="00ED51F8" w:rsidRDefault="00ED51F8" w:rsidP="00ED51F8">
      <w:r w:rsidRPr="00ED51F8">
        <w:t>Hard to know which operation failed.</w:t>
      </w:r>
    </w:p>
    <w:p w14:paraId="2086F8A6" w14:textId="77777777" w:rsidR="00ED51F8" w:rsidRPr="00ED51F8" w:rsidRDefault="00ED51F8" w:rsidP="00ED51F8">
      <w:r w:rsidRPr="00ED51F8">
        <w:t>Better:</w:t>
      </w:r>
    </w:p>
    <w:p w14:paraId="74FDBE36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spellStart"/>
      <w:proofErr w:type="gramStart"/>
      <w:r w:rsidRPr="00ED51F8">
        <w:t>connectDB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>}</w:t>
      </w:r>
      <w:r w:rsidRPr="00ED51F8">
        <w:br/>
        <w:t>catch (Exception e) {</w:t>
      </w:r>
      <w:r w:rsidRPr="00ED51F8">
        <w:br/>
        <w:t xml:space="preserve">    </w:t>
      </w:r>
      <w:proofErr w:type="spellStart"/>
      <w:proofErr w:type="gramStart"/>
      <w:r w:rsidRPr="00ED51F8">
        <w:t>handleDBError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>}</w:t>
      </w:r>
    </w:p>
    <w:p w14:paraId="45770984" w14:textId="77777777" w:rsidR="00ED51F8" w:rsidRPr="00ED51F8" w:rsidRDefault="00ED51F8" w:rsidP="00ED51F8">
      <w:r w:rsidRPr="00ED51F8">
        <w:t>Smaller try blocks = clearer debugging.</w:t>
      </w:r>
    </w:p>
    <w:p w14:paraId="02B4D603" w14:textId="77777777" w:rsidR="00ED51F8" w:rsidRPr="00ED51F8" w:rsidRDefault="00000000" w:rsidP="00ED51F8">
      <w:r>
        <w:pict w14:anchorId="09237DC9">
          <v:rect id="_x0000_i1274" style="width:0;height:1.5pt" o:hralign="center" o:hrstd="t" o:hr="t" fillcolor="#a0a0a0" stroked="f"/>
        </w:pict>
      </w:r>
    </w:p>
    <w:p w14:paraId="6E82E86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Catch Specific Exceptions</w:t>
      </w:r>
    </w:p>
    <w:p w14:paraId="2F19F9C1" w14:textId="77777777" w:rsidR="00ED51F8" w:rsidRPr="00ED51F8" w:rsidRDefault="00ED51F8" w:rsidP="00ED51F8">
      <w:r w:rsidRPr="00ED51F8">
        <w:t>Bad:</w:t>
      </w:r>
    </w:p>
    <w:p w14:paraId="128F3F27" w14:textId="77777777" w:rsidR="00ED51F8" w:rsidRPr="00ED51F8" w:rsidRDefault="00ED51F8" w:rsidP="00ED51F8">
      <w:r w:rsidRPr="00ED51F8">
        <w:t>catch (Exception e) {</w:t>
      </w:r>
      <w:r w:rsidRPr="00ED51F8">
        <w:br/>
        <w:t>}</w:t>
      </w:r>
    </w:p>
    <w:p w14:paraId="1C766D13" w14:textId="77777777" w:rsidR="00ED51F8" w:rsidRPr="00ED51F8" w:rsidRDefault="00ED51F8" w:rsidP="00ED51F8">
      <w:r w:rsidRPr="00ED51F8">
        <w:t>Better:</w:t>
      </w:r>
    </w:p>
    <w:p w14:paraId="06432455" w14:textId="77777777" w:rsidR="00ED51F8" w:rsidRPr="00ED51F8" w:rsidRDefault="00ED51F8" w:rsidP="00ED51F8">
      <w:r w:rsidRPr="00ED51F8">
        <w:t>catch (</w:t>
      </w:r>
      <w:proofErr w:type="spellStart"/>
      <w:r w:rsidRPr="00ED51F8">
        <w:t>SQLException</w:t>
      </w:r>
      <w:proofErr w:type="spellEnd"/>
      <w:r w:rsidRPr="00ED51F8">
        <w:t xml:space="preserve"> e) {</w:t>
      </w:r>
      <w:r w:rsidRPr="00ED51F8">
        <w:br/>
        <w:t>}</w:t>
      </w:r>
    </w:p>
    <w:p w14:paraId="58D58DB8" w14:textId="77777777" w:rsidR="00ED51F8" w:rsidRPr="00ED51F8" w:rsidRDefault="00ED51F8" w:rsidP="00ED51F8">
      <w:r w:rsidRPr="00ED51F8">
        <w:t>Catching generic Exception hides real problems.</w:t>
      </w:r>
    </w:p>
    <w:p w14:paraId="13AAB891" w14:textId="77777777" w:rsidR="00ED51F8" w:rsidRPr="00ED51F8" w:rsidRDefault="00000000" w:rsidP="00ED51F8">
      <w:r>
        <w:lastRenderedPageBreak/>
        <w:pict w14:anchorId="319D447D">
          <v:rect id="_x0000_i1275" style="width:0;height:1.5pt" o:hralign="center" o:hrstd="t" o:hr="t" fillcolor="#a0a0a0" stroked="f"/>
        </w:pict>
      </w:r>
    </w:p>
    <w:p w14:paraId="17775BA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Never Swallow Exceptions</w:t>
      </w:r>
    </w:p>
    <w:p w14:paraId="590412B9" w14:textId="77777777" w:rsidR="00ED51F8" w:rsidRPr="00ED51F8" w:rsidRDefault="00ED51F8" w:rsidP="00ED51F8">
      <w:r w:rsidRPr="00ED51F8">
        <w:t>Worst practice:</w:t>
      </w:r>
    </w:p>
    <w:p w14:paraId="0C4F231E" w14:textId="77777777" w:rsidR="00ED51F8" w:rsidRPr="00ED51F8" w:rsidRDefault="00ED51F8" w:rsidP="00ED51F8">
      <w:r w:rsidRPr="00ED51F8">
        <w:t>catch (Exception e) {</w:t>
      </w:r>
      <w:r w:rsidRPr="00ED51F8">
        <w:br/>
        <w:t>}</w:t>
      </w:r>
    </w:p>
    <w:p w14:paraId="5302FC8E" w14:textId="77777777" w:rsidR="00ED51F8" w:rsidRPr="00ED51F8" w:rsidRDefault="00ED51F8" w:rsidP="00ED51F8">
      <w:r w:rsidRPr="00ED51F8">
        <w:t>Program continues silently.</w:t>
      </w:r>
      <w:r w:rsidRPr="00ED51F8">
        <w:br/>
        <w:t>Bug becomes invisible.</w:t>
      </w:r>
    </w:p>
    <w:p w14:paraId="349FB871" w14:textId="77777777" w:rsidR="00ED51F8" w:rsidRPr="00ED51F8" w:rsidRDefault="00ED51F8" w:rsidP="00ED51F8">
      <w:r w:rsidRPr="00ED51F8">
        <w:t>Better:</w:t>
      </w:r>
    </w:p>
    <w:p w14:paraId="6E738D42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</w:t>
      </w:r>
      <w:proofErr w:type="spellStart"/>
      <w:proofErr w:type="gramStart"/>
      <w:r w:rsidRPr="00ED51F8">
        <w:t>logger.error</w:t>
      </w:r>
      <w:proofErr w:type="spellEnd"/>
      <w:proofErr w:type="gramEnd"/>
      <w:r w:rsidRPr="00ED51F8">
        <w:t>("Error occurred", e);</w:t>
      </w:r>
      <w:r w:rsidRPr="00ED51F8">
        <w:br/>
        <w:t xml:space="preserve">    throw e;</w:t>
      </w:r>
      <w:r w:rsidRPr="00ED51F8">
        <w:br/>
        <w:t>}</w:t>
      </w:r>
    </w:p>
    <w:p w14:paraId="61FEFE62" w14:textId="77777777" w:rsidR="00ED51F8" w:rsidRPr="00ED51F8" w:rsidRDefault="00000000" w:rsidP="00ED51F8">
      <w:r>
        <w:pict w14:anchorId="79593949">
          <v:rect id="_x0000_i1276" style="width:0;height:1.5pt" o:hralign="center" o:hrstd="t" o:hr="t" fillcolor="#a0a0a0" stroked="f"/>
        </w:pict>
      </w:r>
    </w:p>
    <w:p w14:paraId="0E71D48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Preserve Root Cause</w:t>
      </w:r>
    </w:p>
    <w:p w14:paraId="3FF36AEE" w14:textId="77777777" w:rsidR="00ED51F8" w:rsidRPr="00ED51F8" w:rsidRDefault="00ED51F8" w:rsidP="00ED51F8">
      <w:r w:rsidRPr="00ED51F8">
        <w:t>Bad:</w:t>
      </w:r>
    </w:p>
    <w:p w14:paraId="7859FA29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"Service failed");</w:t>
      </w:r>
      <w:r w:rsidRPr="00ED51F8">
        <w:br/>
        <w:t>}</w:t>
      </w:r>
    </w:p>
    <w:p w14:paraId="2EDEDE99" w14:textId="77777777" w:rsidR="00ED51F8" w:rsidRPr="00ED51F8" w:rsidRDefault="00ED51F8" w:rsidP="00ED51F8">
      <w:r w:rsidRPr="00ED51F8">
        <w:t>Original cause lost.</w:t>
      </w:r>
    </w:p>
    <w:p w14:paraId="370E560B" w14:textId="77777777" w:rsidR="00ED51F8" w:rsidRPr="00ED51F8" w:rsidRDefault="00ED51F8" w:rsidP="00ED51F8">
      <w:r w:rsidRPr="00ED51F8">
        <w:t>Good:</w:t>
      </w:r>
    </w:p>
    <w:p w14:paraId="3C07C242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"Service failed", e);</w:t>
      </w:r>
      <w:r w:rsidRPr="00ED51F8">
        <w:br/>
        <w:t>}</w:t>
      </w:r>
    </w:p>
    <w:p w14:paraId="10B424C9" w14:textId="77777777" w:rsidR="00ED51F8" w:rsidRPr="00ED51F8" w:rsidRDefault="00ED51F8" w:rsidP="00ED51F8">
      <w:r w:rsidRPr="00ED51F8">
        <w:t>Preserves stack trace.</w:t>
      </w:r>
    </w:p>
    <w:p w14:paraId="69F3FF72" w14:textId="77777777" w:rsidR="00ED51F8" w:rsidRPr="00ED51F8" w:rsidRDefault="00000000" w:rsidP="00ED51F8">
      <w:r>
        <w:pict w14:anchorId="6EF7A977">
          <v:rect id="_x0000_i1277" style="width:0;height:1.5pt" o:hralign="center" o:hrstd="t" o:hr="t" fillcolor="#a0a0a0" stroked="f"/>
        </w:pict>
      </w:r>
    </w:p>
    <w:p w14:paraId="509B9CB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Do Not Use Exceptions for Validation</w:t>
      </w:r>
    </w:p>
    <w:p w14:paraId="7CD9072D" w14:textId="77777777" w:rsidR="00ED51F8" w:rsidRPr="00ED51F8" w:rsidRDefault="00ED51F8" w:rsidP="00ED51F8">
      <w:r w:rsidRPr="00ED51F8">
        <w:t>Bad:</w:t>
      </w:r>
    </w:p>
    <w:p w14:paraId="2CF5479A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spellStart"/>
      <w:r w:rsidRPr="00ED51F8">
        <w:t>Integer.parseInt</w:t>
      </w:r>
      <w:proofErr w:type="spellEnd"/>
      <w:r w:rsidRPr="00ED51F8">
        <w:t>(input);</w:t>
      </w:r>
      <w:r w:rsidRPr="00ED51F8">
        <w:br/>
        <w:t>}</w:t>
      </w:r>
      <w:r w:rsidRPr="00ED51F8">
        <w:br/>
        <w:t>catch (Exception e) {</w:t>
      </w:r>
      <w:r w:rsidRPr="00ED51F8">
        <w:br/>
      </w:r>
      <w:r w:rsidRPr="00ED51F8">
        <w:lastRenderedPageBreak/>
        <w:t xml:space="preserve">    return false;</w:t>
      </w:r>
      <w:r w:rsidRPr="00ED51F8">
        <w:br/>
        <w:t>}</w:t>
      </w:r>
    </w:p>
    <w:p w14:paraId="58C8BB55" w14:textId="77777777" w:rsidR="00ED51F8" w:rsidRPr="00ED51F8" w:rsidRDefault="00ED51F8" w:rsidP="00ED51F8">
      <w:r w:rsidRPr="00ED51F8">
        <w:t>Better:</w:t>
      </w:r>
    </w:p>
    <w:p w14:paraId="27C7844C" w14:textId="77777777" w:rsidR="00ED51F8" w:rsidRPr="00ED51F8" w:rsidRDefault="00ED51F8" w:rsidP="00ED51F8">
      <w:r w:rsidRPr="00ED51F8">
        <w:t xml:space="preserve">if </w:t>
      </w:r>
      <w:proofErr w:type="gramStart"/>
      <w:r w:rsidRPr="00ED51F8">
        <w:t>(!</w:t>
      </w:r>
      <w:proofErr w:type="spellStart"/>
      <w:r w:rsidRPr="00ED51F8">
        <w:t>input</w:t>
      </w:r>
      <w:proofErr w:type="gramEnd"/>
      <w:r w:rsidRPr="00ED51F8">
        <w:t>.matches</w:t>
      </w:r>
      <w:proofErr w:type="spellEnd"/>
      <w:r w:rsidRPr="00ED51F8">
        <w:t>("\\d+")) {</w:t>
      </w:r>
      <w:r w:rsidRPr="00ED51F8">
        <w:br/>
        <w:t xml:space="preserve">    return false;</w:t>
      </w:r>
      <w:r w:rsidRPr="00ED51F8">
        <w:br/>
        <w:t>}</w:t>
      </w:r>
    </w:p>
    <w:p w14:paraId="2C2B17F9" w14:textId="77777777" w:rsidR="00ED51F8" w:rsidRPr="00ED51F8" w:rsidRDefault="00ED51F8" w:rsidP="00ED51F8">
      <w:r w:rsidRPr="00ED51F8">
        <w:t>Exceptions are expensive.</w:t>
      </w:r>
    </w:p>
    <w:p w14:paraId="0C43866C" w14:textId="77777777" w:rsidR="00ED51F8" w:rsidRPr="00ED51F8" w:rsidRDefault="00000000" w:rsidP="00ED51F8">
      <w:r>
        <w:pict w14:anchorId="2E2D357D">
          <v:rect id="_x0000_i1278" style="width:0;height:1.5pt" o:hralign="center" o:hrstd="t" o:hr="t" fillcolor="#a0a0a0" stroked="f"/>
        </w:pict>
      </w:r>
    </w:p>
    <w:p w14:paraId="1588A45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Avoid Overuse of Checked Exceptions</w:t>
      </w:r>
    </w:p>
    <w:p w14:paraId="361585E8" w14:textId="77777777" w:rsidR="00ED51F8" w:rsidRPr="00ED51F8" w:rsidRDefault="00ED51F8" w:rsidP="00ED51F8">
      <w:r w:rsidRPr="00ED51F8">
        <w:t>Too many checked exceptions make APIs messy.</w:t>
      </w:r>
    </w:p>
    <w:p w14:paraId="72BEE920" w14:textId="77777777" w:rsidR="00ED51F8" w:rsidRPr="00ED51F8" w:rsidRDefault="00ED51F8" w:rsidP="00ED51F8">
      <w:r w:rsidRPr="00ED51F8">
        <w:t>Bad:</w:t>
      </w:r>
    </w:p>
    <w:p w14:paraId="21025448" w14:textId="77777777" w:rsidR="00ED51F8" w:rsidRPr="00ED51F8" w:rsidRDefault="00ED51F8" w:rsidP="00ED51F8">
      <w:r w:rsidRPr="00ED51F8">
        <w:t xml:space="preserve">public void </w:t>
      </w:r>
      <w:proofErr w:type="gramStart"/>
      <w:r w:rsidRPr="00ED51F8">
        <w:t>process(</w:t>
      </w:r>
      <w:proofErr w:type="gramEnd"/>
      <w:r w:rsidRPr="00ED51F8">
        <w:t xml:space="preserve">) throws </w:t>
      </w:r>
      <w:proofErr w:type="spellStart"/>
      <w:r w:rsidRPr="00ED51F8">
        <w:t>IOException</w:t>
      </w:r>
      <w:proofErr w:type="spellEnd"/>
      <w:r w:rsidRPr="00ED51F8">
        <w:t xml:space="preserve">, </w:t>
      </w:r>
      <w:proofErr w:type="spellStart"/>
      <w:r w:rsidRPr="00ED51F8">
        <w:t>SQLException</w:t>
      </w:r>
      <w:proofErr w:type="spellEnd"/>
      <w:r w:rsidRPr="00ED51F8">
        <w:t xml:space="preserve">, </w:t>
      </w:r>
      <w:proofErr w:type="spellStart"/>
      <w:r w:rsidRPr="00ED51F8">
        <w:t>ClassNotFoundException</w:t>
      </w:r>
      <w:proofErr w:type="spellEnd"/>
    </w:p>
    <w:p w14:paraId="7168181C" w14:textId="77777777" w:rsidR="00ED51F8" w:rsidRPr="00ED51F8" w:rsidRDefault="00ED51F8" w:rsidP="00ED51F8">
      <w:r w:rsidRPr="00ED51F8">
        <w:t>Prefer wrapping into single business exception.</w:t>
      </w:r>
    </w:p>
    <w:p w14:paraId="4171CEBA" w14:textId="77777777" w:rsidR="00ED51F8" w:rsidRPr="00ED51F8" w:rsidRDefault="00000000" w:rsidP="00ED51F8">
      <w:r>
        <w:pict w14:anchorId="1769CE9C">
          <v:rect id="_x0000_i1279" style="width:0;height:1.5pt" o:hralign="center" o:hrstd="t" o:hr="t" fillcolor="#a0a0a0" stroked="f"/>
        </w:pict>
      </w:r>
    </w:p>
    <w:p w14:paraId="4614866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Use Meaningful Exception Names</w:t>
      </w:r>
    </w:p>
    <w:p w14:paraId="1C759057" w14:textId="77777777" w:rsidR="00ED51F8" w:rsidRPr="00ED51F8" w:rsidRDefault="00ED51F8" w:rsidP="00ED51F8">
      <w:r w:rsidRPr="00ED51F8">
        <w:t>Bad:</w:t>
      </w:r>
    </w:p>
    <w:p w14:paraId="652F086F" w14:textId="77777777" w:rsidR="00ED51F8" w:rsidRPr="00ED51F8" w:rsidRDefault="00ED51F8" w:rsidP="00ED51F8">
      <w:proofErr w:type="spellStart"/>
      <w:r w:rsidRPr="00ED51F8">
        <w:t>CustomException</w:t>
      </w:r>
      <w:proofErr w:type="spellEnd"/>
      <w:r w:rsidRPr="00ED51F8">
        <w:br/>
      </w:r>
      <w:proofErr w:type="spellStart"/>
      <w:r w:rsidRPr="00ED51F8">
        <w:t>MyException</w:t>
      </w:r>
      <w:proofErr w:type="spellEnd"/>
    </w:p>
    <w:p w14:paraId="58637851" w14:textId="77777777" w:rsidR="00ED51F8" w:rsidRPr="00ED51F8" w:rsidRDefault="00ED51F8" w:rsidP="00ED51F8">
      <w:r w:rsidRPr="00ED51F8">
        <w:t>Good:</w:t>
      </w:r>
    </w:p>
    <w:p w14:paraId="7B0BAE23" w14:textId="77777777" w:rsidR="00ED51F8" w:rsidRPr="00ED51F8" w:rsidRDefault="00ED51F8" w:rsidP="00ED51F8">
      <w:proofErr w:type="spellStart"/>
      <w:r w:rsidRPr="00ED51F8">
        <w:t>InvalidOrderException</w:t>
      </w:r>
      <w:proofErr w:type="spellEnd"/>
      <w:r w:rsidRPr="00ED51F8">
        <w:br/>
      </w:r>
      <w:proofErr w:type="spellStart"/>
      <w:r w:rsidRPr="00ED51F8">
        <w:t>PaymentFailedException</w:t>
      </w:r>
      <w:proofErr w:type="spellEnd"/>
      <w:r w:rsidRPr="00ED51F8">
        <w:br/>
      </w:r>
      <w:proofErr w:type="spellStart"/>
      <w:r w:rsidRPr="00ED51F8">
        <w:t>UserNotAuthorizedException</w:t>
      </w:r>
      <w:proofErr w:type="spellEnd"/>
    </w:p>
    <w:p w14:paraId="0A247871" w14:textId="77777777" w:rsidR="00ED51F8" w:rsidRPr="00ED51F8" w:rsidRDefault="00ED51F8" w:rsidP="00ED51F8">
      <w:r w:rsidRPr="00ED51F8">
        <w:t>Names should describe problem clearly.</w:t>
      </w:r>
    </w:p>
    <w:p w14:paraId="342D471E" w14:textId="77777777" w:rsidR="00ED51F8" w:rsidRPr="00ED51F8" w:rsidRDefault="00000000" w:rsidP="00ED51F8">
      <w:r>
        <w:pict w14:anchorId="5127F41D">
          <v:rect id="_x0000_i1280" style="width:0;height:1.5pt" o:hralign="center" o:hrstd="t" o:hr="t" fillcolor="#a0a0a0" stroked="f"/>
        </w:pict>
      </w:r>
    </w:p>
    <w:p w14:paraId="480E08F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Log Once Strategy</w:t>
      </w:r>
    </w:p>
    <w:p w14:paraId="5D7BA980" w14:textId="77777777" w:rsidR="00ED51F8" w:rsidRPr="00ED51F8" w:rsidRDefault="00ED51F8" w:rsidP="00ED51F8">
      <w:r w:rsidRPr="00ED51F8">
        <w:t>Bad:</w:t>
      </w:r>
    </w:p>
    <w:p w14:paraId="6C227A4D" w14:textId="77777777" w:rsidR="00ED51F8" w:rsidRPr="00ED51F8" w:rsidRDefault="00ED51F8" w:rsidP="00ED51F8">
      <w:r w:rsidRPr="00ED51F8">
        <w:t>Repository logs</w:t>
      </w:r>
      <w:r w:rsidRPr="00ED51F8">
        <w:br/>
        <w:t>Service logs</w:t>
      </w:r>
      <w:r w:rsidRPr="00ED51F8">
        <w:br/>
        <w:t>Controller logs</w:t>
      </w:r>
    </w:p>
    <w:p w14:paraId="01BABDE8" w14:textId="77777777" w:rsidR="00ED51F8" w:rsidRPr="00ED51F8" w:rsidRDefault="00ED51F8" w:rsidP="00ED51F8">
      <w:r w:rsidRPr="00ED51F8">
        <w:t>Same exception logged 3 times.</w:t>
      </w:r>
    </w:p>
    <w:p w14:paraId="74143057" w14:textId="77777777" w:rsidR="00ED51F8" w:rsidRPr="00ED51F8" w:rsidRDefault="00ED51F8" w:rsidP="00ED51F8">
      <w:r w:rsidRPr="00ED51F8">
        <w:lastRenderedPageBreak/>
        <w:t>Better:</w:t>
      </w:r>
    </w:p>
    <w:p w14:paraId="458F6940" w14:textId="77777777" w:rsidR="00ED51F8" w:rsidRPr="00ED51F8" w:rsidRDefault="00ED51F8" w:rsidP="00ED51F8">
      <w:r w:rsidRPr="00ED51F8">
        <w:t>Log once at global handler.</w:t>
      </w:r>
    </w:p>
    <w:p w14:paraId="29C59F88" w14:textId="77777777" w:rsidR="00ED51F8" w:rsidRPr="00ED51F8" w:rsidRDefault="00000000" w:rsidP="00ED51F8">
      <w:r>
        <w:pict w14:anchorId="04CCD448">
          <v:rect id="_x0000_i1281" style="width:0;height:1.5pt" o:hralign="center" o:hrstd="t" o:hr="t" fillcolor="#a0a0a0" stroked="f"/>
        </w:pict>
      </w:r>
    </w:p>
    <w:p w14:paraId="1D85F1B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Do Not Throw Generic Exception</w:t>
      </w:r>
    </w:p>
    <w:p w14:paraId="36977E28" w14:textId="77777777" w:rsidR="00ED51F8" w:rsidRPr="00ED51F8" w:rsidRDefault="00ED51F8" w:rsidP="00ED51F8">
      <w:r w:rsidRPr="00ED51F8">
        <w:t>Bad:</w:t>
      </w:r>
    </w:p>
    <w:p w14:paraId="6CCF9B98" w14:textId="77777777" w:rsidR="00ED51F8" w:rsidRPr="00ED51F8" w:rsidRDefault="00ED51F8" w:rsidP="00ED51F8">
      <w:r w:rsidRPr="00ED51F8">
        <w:t>throw new Exception("Error");</w:t>
      </w:r>
    </w:p>
    <w:p w14:paraId="739118F7" w14:textId="77777777" w:rsidR="00ED51F8" w:rsidRPr="00ED51F8" w:rsidRDefault="00ED51F8" w:rsidP="00ED51F8">
      <w:r w:rsidRPr="00ED51F8">
        <w:t>Better:</w:t>
      </w:r>
    </w:p>
    <w:p w14:paraId="2077BA96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IllegalArgumentException</w:t>
      </w:r>
      <w:proofErr w:type="spellEnd"/>
      <w:r w:rsidRPr="00ED51F8">
        <w:t>(</w:t>
      </w:r>
      <w:proofErr w:type="gramEnd"/>
      <w:r w:rsidRPr="00ED51F8">
        <w:t>"Invalid amount");</w:t>
      </w:r>
    </w:p>
    <w:p w14:paraId="2C3DD3E6" w14:textId="77777777" w:rsidR="00ED51F8" w:rsidRPr="00ED51F8" w:rsidRDefault="00ED51F8" w:rsidP="00ED51F8">
      <w:r w:rsidRPr="00ED51F8">
        <w:t>Specific exceptions improve clarity.</w:t>
      </w:r>
    </w:p>
    <w:p w14:paraId="5AF6FC5D" w14:textId="77777777" w:rsidR="00ED51F8" w:rsidRPr="00ED51F8" w:rsidRDefault="00000000" w:rsidP="00ED51F8">
      <w:r>
        <w:pict w14:anchorId="40F8762B">
          <v:rect id="_x0000_i1282" style="width:0;height:1.5pt" o:hralign="center" o:hrstd="t" o:hr="t" fillcolor="#a0a0a0" stroked="f"/>
        </w:pict>
      </w:r>
    </w:p>
    <w:p w14:paraId="503C658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Avoid Deeply Nested try-catch</w:t>
      </w:r>
    </w:p>
    <w:p w14:paraId="380F1161" w14:textId="77777777" w:rsidR="00ED51F8" w:rsidRPr="00ED51F8" w:rsidRDefault="00ED51F8" w:rsidP="00ED51F8">
      <w:r w:rsidRPr="00ED51F8">
        <w:t>Too much nesting reduces readability.</w:t>
      </w:r>
    </w:p>
    <w:p w14:paraId="351A9852" w14:textId="77777777" w:rsidR="00ED51F8" w:rsidRPr="00ED51F8" w:rsidRDefault="00ED51F8" w:rsidP="00ED51F8">
      <w:r w:rsidRPr="00ED51F8">
        <w:t>Better to split into smaller methods.</w:t>
      </w:r>
    </w:p>
    <w:p w14:paraId="585252B6" w14:textId="77777777" w:rsidR="00ED51F8" w:rsidRPr="00ED51F8" w:rsidRDefault="00000000" w:rsidP="00ED51F8">
      <w:r>
        <w:pict w14:anchorId="16DA2950">
          <v:rect id="_x0000_i1283" style="width:0;height:1.5pt" o:hralign="center" o:hrstd="t" o:hr="t" fillcolor="#a0a0a0" stroked="f"/>
        </w:pict>
      </w:r>
    </w:p>
    <w:p w14:paraId="693BF08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Anti-Pattern – Catch and Ignore</w:t>
      </w:r>
    </w:p>
    <w:p w14:paraId="3B88224C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spellStart"/>
      <w:proofErr w:type="gramStart"/>
      <w:r w:rsidRPr="00ED51F8">
        <w:t>riskyOperation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>}</w:t>
      </w:r>
      <w:r w:rsidRPr="00ED51F8">
        <w:br/>
        <w:t>catch (Exception e) {</w:t>
      </w:r>
      <w:r w:rsidRPr="00ED51F8">
        <w:br/>
        <w:t xml:space="preserve">    return;</w:t>
      </w:r>
      <w:r w:rsidRPr="00ED51F8">
        <w:br/>
        <w:t>}</w:t>
      </w:r>
    </w:p>
    <w:p w14:paraId="7098859D" w14:textId="77777777" w:rsidR="00ED51F8" w:rsidRPr="00ED51F8" w:rsidRDefault="00ED51F8" w:rsidP="00ED51F8">
      <w:r w:rsidRPr="00ED51F8">
        <w:t>Hides bugs.</w:t>
      </w:r>
    </w:p>
    <w:p w14:paraId="264AC73B" w14:textId="77777777" w:rsidR="00ED51F8" w:rsidRPr="00ED51F8" w:rsidRDefault="00000000" w:rsidP="00ED51F8">
      <w:r>
        <w:pict w14:anchorId="4A6FA5CC">
          <v:rect id="_x0000_i1284" style="width:0;height:1.5pt" o:hralign="center" o:hrstd="t" o:hr="t" fillcolor="#a0a0a0" stroked="f"/>
        </w:pict>
      </w:r>
    </w:p>
    <w:p w14:paraId="1DC9EB3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Anti-Pattern – Logging and Rethrowing Improperly</w:t>
      </w:r>
    </w:p>
    <w:p w14:paraId="66507896" w14:textId="77777777" w:rsidR="00ED51F8" w:rsidRPr="00ED51F8" w:rsidRDefault="00ED51F8" w:rsidP="00ED51F8">
      <w:r w:rsidRPr="00ED51F8">
        <w:t>Bad:</w:t>
      </w:r>
    </w:p>
    <w:p w14:paraId="382EFEC4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</w:t>
      </w:r>
      <w:proofErr w:type="spellStart"/>
      <w:proofErr w:type="gramStart"/>
      <w:r w:rsidRPr="00ED51F8">
        <w:t>logger.error</w:t>
      </w:r>
      <w:proofErr w:type="spellEnd"/>
      <w:proofErr w:type="gramEnd"/>
      <w:r w:rsidRPr="00ED51F8">
        <w:t>("Error", e);</w:t>
      </w:r>
      <w:r w:rsidRPr="00ED51F8">
        <w:br/>
        <w:t xml:space="preserve">    throw e;</w:t>
      </w:r>
      <w:r w:rsidRPr="00ED51F8">
        <w:br/>
        <w:t>}</w:t>
      </w:r>
    </w:p>
    <w:p w14:paraId="7DF06ABC" w14:textId="77777777" w:rsidR="00ED51F8" w:rsidRPr="00ED51F8" w:rsidRDefault="00ED51F8" w:rsidP="00ED51F8">
      <w:r w:rsidRPr="00ED51F8">
        <w:t>Now exception logged twice.</w:t>
      </w:r>
    </w:p>
    <w:p w14:paraId="0B3B9DB8" w14:textId="77777777" w:rsidR="00ED51F8" w:rsidRPr="00ED51F8" w:rsidRDefault="00ED51F8" w:rsidP="00ED51F8">
      <w:r w:rsidRPr="00ED51F8">
        <w:lastRenderedPageBreak/>
        <w:t>Better:</w:t>
      </w:r>
    </w:p>
    <w:p w14:paraId="091E5338" w14:textId="77777777" w:rsidR="00ED51F8" w:rsidRPr="00ED51F8" w:rsidRDefault="00ED51F8" w:rsidP="00ED51F8">
      <w:r w:rsidRPr="00ED51F8">
        <w:t>Log only at top-level handler.</w:t>
      </w:r>
    </w:p>
    <w:p w14:paraId="6B6B47BC" w14:textId="77777777" w:rsidR="00ED51F8" w:rsidRPr="00ED51F8" w:rsidRDefault="00000000" w:rsidP="00ED51F8">
      <w:r>
        <w:pict w14:anchorId="383864BE">
          <v:rect id="_x0000_i1285" style="width:0;height:1.5pt" o:hralign="center" o:hrstd="t" o:hr="t" fillcolor="#a0a0a0" stroked="f"/>
        </w:pict>
      </w:r>
    </w:p>
    <w:p w14:paraId="0DABE09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15. Anti-Pattern – Throwing Exception in finally</w:t>
      </w:r>
    </w:p>
    <w:p w14:paraId="15D322D3" w14:textId="77777777" w:rsidR="00ED51F8" w:rsidRPr="00ED51F8" w:rsidRDefault="00ED51F8" w:rsidP="00ED51F8">
      <w:r w:rsidRPr="00ED51F8">
        <w:t>finally {</w:t>
      </w:r>
      <w:r w:rsidRPr="00ED51F8">
        <w:br/>
        <w:t xml:space="preserve">    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>}</w:t>
      </w:r>
    </w:p>
    <w:p w14:paraId="5FEBADB3" w14:textId="77777777" w:rsidR="00ED51F8" w:rsidRPr="00ED51F8" w:rsidRDefault="00ED51F8" w:rsidP="00ED51F8">
      <w:r w:rsidRPr="00ED51F8">
        <w:t>Overrides original exception.</w:t>
      </w:r>
      <w:r w:rsidRPr="00ED51F8">
        <w:br/>
        <w:t>Very dangerous.</w:t>
      </w:r>
    </w:p>
    <w:p w14:paraId="6F739CF1" w14:textId="77777777" w:rsidR="00ED51F8" w:rsidRPr="00ED51F8" w:rsidRDefault="00000000" w:rsidP="00ED51F8">
      <w:r>
        <w:pict w14:anchorId="667D9A7F">
          <v:rect id="_x0000_i1286" style="width:0;height:1.5pt" o:hralign="center" o:hrstd="t" o:hr="t" fillcolor="#a0a0a0" stroked="f"/>
        </w:pict>
      </w:r>
    </w:p>
    <w:p w14:paraId="4158BF7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16. Real Enterprise Example – Clean Design</w:t>
      </w:r>
    </w:p>
    <w:p w14:paraId="04B6F4A8" w14:textId="77777777" w:rsidR="00ED51F8" w:rsidRPr="00ED51F8" w:rsidRDefault="00ED51F8" w:rsidP="00ED51F8">
      <w:r w:rsidRPr="00ED51F8">
        <w:t>Repository</w:t>
      </w:r>
      <w:r w:rsidRPr="00ED51F8">
        <w:br/>
        <w:t xml:space="preserve">throws </w:t>
      </w:r>
      <w:proofErr w:type="spellStart"/>
      <w:r w:rsidRPr="00ED51F8">
        <w:t>SQLException</w:t>
      </w:r>
      <w:proofErr w:type="spellEnd"/>
    </w:p>
    <w:p w14:paraId="79D48720" w14:textId="77777777" w:rsidR="00ED51F8" w:rsidRPr="00ED51F8" w:rsidRDefault="00ED51F8" w:rsidP="00ED51F8">
      <w:r w:rsidRPr="00ED51F8">
        <w:t>Service</w:t>
      </w:r>
      <w:r w:rsidRPr="00ED51F8">
        <w:br/>
        <w:t xml:space="preserve">wraps into </w:t>
      </w:r>
      <w:proofErr w:type="spellStart"/>
      <w:r w:rsidRPr="00ED51F8">
        <w:t>TechnicalException</w:t>
      </w:r>
      <w:proofErr w:type="spellEnd"/>
    </w:p>
    <w:p w14:paraId="6950DC5F" w14:textId="77777777" w:rsidR="00ED51F8" w:rsidRPr="00ED51F8" w:rsidRDefault="00ED51F8" w:rsidP="00ED51F8">
      <w:r w:rsidRPr="00ED51F8">
        <w:t>Controller</w:t>
      </w:r>
      <w:r w:rsidRPr="00ED51F8">
        <w:br/>
        <w:t>does not catch</w:t>
      </w:r>
    </w:p>
    <w:p w14:paraId="5E230B31" w14:textId="77777777" w:rsidR="00ED51F8" w:rsidRPr="00ED51F8" w:rsidRDefault="00ED51F8" w:rsidP="00ED51F8">
      <w:r w:rsidRPr="00ED51F8">
        <w:t>Global handler</w:t>
      </w:r>
      <w:r w:rsidRPr="00ED51F8">
        <w:br/>
        <w:t>logs and returns safe response</w:t>
      </w:r>
    </w:p>
    <w:p w14:paraId="0171391C" w14:textId="77777777" w:rsidR="00ED51F8" w:rsidRPr="00ED51F8" w:rsidRDefault="00ED51F8" w:rsidP="00ED51F8">
      <w:r w:rsidRPr="00ED51F8">
        <w:t>Clean separation.</w:t>
      </w:r>
    </w:p>
    <w:p w14:paraId="6FA8A6A2" w14:textId="77777777" w:rsidR="00ED51F8" w:rsidRPr="00ED51F8" w:rsidRDefault="00000000" w:rsidP="00ED51F8">
      <w:r>
        <w:pict w14:anchorId="7B9CF34B">
          <v:rect id="_x0000_i1287" style="width:0;height:1.5pt" o:hralign="center" o:hrstd="t" o:hr="t" fillcolor="#a0a0a0" stroked="f"/>
        </w:pict>
      </w:r>
    </w:p>
    <w:p w14:paraId="340D8F4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17. Performance Best Practice</w:t>
      </w:r>
    </w:p>
    <w:p w14:paraId="073EC142" w14:textId="77777777" w:rsidR="00ED51F8" w:rsidRPr="00ED51F8" w:rsidRDefault="00ED51F8" w:rsidP="00ED51F8">
      <w:r w:rsidRPr="00ED51F8">
        <w:t>Validate before throwing</w:t>
      </w:r>
      <w:r w:rsidRPr="00ED51F8">
        <w:br/>
        <w:t>Avoid exception-heavy loops</w:t>
      </w:r>
      <w:r w:rsidRPr="00ED51F8">
        <w:br/>
        <w:t>Avoid unnecessary rethrowing</w:t>
      </w:r>
      <w:r w:rsidRPr="00ED51F8">
        <w:br/>
        <w:t>Use try-with-resources</w:t>
      </w:r>
    </w:p>
    <w:p w14:paraId="0D88BD5F" w14:textId="77777777" w:rsidR="00ED51F8" w:rsidRPr="00ED51F8" w:rsidRDefault="00000000" w:rsidP="00ED51F8">
      <w:r>
        <w:pict w14:anchorId="4F2E796F">
          <v:rect id="_x0000_i1288" style="width:0;height:1.5pt" o:hralign="center" o:hrstd="t" o:hr="t" fillcolor="#a0a0a0" stroked="f"/>
        </w:pict>
      </w:r>
    </w:p>
    <w:p w14:paraId="51D5A86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18. Security Best Practice</w:t>
      </w:r>
    </w:p>
    <w:p w14:paraId="0CAB18F2" w14:textId="77777777" w:rsidR="00ED51F8" w:rsidRPr="00ED51F8" w:rsidRDefault="00ED51F8" w:rsidP="00ED51F8">
      <w:r w:rsidRPr="00ED51F8">
        <w:t>Never expose stack trace</w:t>
      </w:r>
      <w:r w:rsidRPr="00ED51F8">
        <w:br/>
        <w:t>Never expose internal error message</w:t>
      </w:r>
      <w:r w:rsidRPr="00ED51F8">
        <w:br/>
        <w:t>Mask sensitive information</w:t>
      </w:r>
    </w:p>
    <w:p w14:paraId="1AE8A9FF" w14:textId="77777777" w:rsidR="00ED51F8" w:rsidRPr="00ED51F8" w:rsidRDefault="00000000" w:rsidP="00ED51F8">
      <w:r>
        <w:pict w14:anchorId="44F57476">
          <v:rect id="_x0000_i1289" style="width:0;height:1.5pt" o:hralign="center" o:hrstd="t" o:hr="t" fillcolor="#a0a0a0" stroked="f"/>
        </w:pict>
      </w:r>
    </w:p>
    <w:p w14:paraId="6ACE6A4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19. Interview Questions</w:t>
      </w:r>
    </w:p>
    <w:p w14:paraId="0BD14E44" w14:textId="77777777" w:rsidR="00ED51F8" w:rsidRPr="00ED51F8" w:rsidRDefault="00ED51F8" w:rsidP="00ED51F8">
      <w:r w:rsidRPr="00ED51F8">
        <w:t xml:space="preserve">What </w:t>
      </w:r>
      <w:proofErr w:type="gramStart"/>
      <w:r w:rsidRPr="00ED51F8">
        <w:t>are</w:t>
      </w:r>
      <w:proofErr w:type="gramEnd"/>
      <w:r w:rsidRPr="00ED51F8">
        <w:t xml:space="preserve"> common exception anti-patterns</w:t>
      </w:r>
      <w:r w:rsidRPr="00ED51F8">
        <w:br/>
        <w:t>Why should we not swallow exceptions</w:t>
      </w:r>
      <w:r w:rsidRPr="00ED51F8">
        <w:br/>
        <w:t>Why avoid generic Exception</w:t>
      </w:r>
      <w:r w:rsidRPr="00ED51F8">
        <w:br/>
        <w:t>What is log once strategy</w:t>
      </w:r>
      <w:r w:rsidRPr="00ED51F8">
        <w:br/>
        <w:t>Why small try blocks recommended</w:t>
      </w:r>
    </w:p>
    <w:p w14:paraId="77B43A07" w14:textId="77777777" w:rsidR="00ED51F8" w:rsidRPr="00ED51F8" w:rsidRDefault="00000000" w:rsidP="00ED51F8">
      <w:r>
        <w:pict w14:anchorId="1781A43E">
          <v:rect id="_x0000_i1290" style="width:0;height:1.5pt" o:hralign="center" o:hrstd="t" o:hr="t" fillcolor="#a0a0a0" stroked="f"/>
        </w:pict>
      </w:r>
    </w:p>
    <w:p w14:paraId="582308A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20. Golden Rules Summary</w:t>
      </w:r>
    </w:p>
    <w:p w14:paraId="530F5D35" w14:textId="77777777" w:rsidR="00ED51F8" w:rsidRPr="00ED51F8" w:rsidRDefault="00ED51F8" w:rsidP="00ED51F8">
      <w:r w:rsidRPr="00ED51F8">
        <w:t>Exceptions are for exceptional situations</w:t>
      </w:r>
      <w:r w:rsidRPr="00ED51F8">
        <w:br/>
        <w:t>Not for normal control flow</w:t>
      </w:r>
      <w:r w:rsidRPr="00ED51F8">
        <w:br/>
        <w:t>Keep code clean</w:t>
      </w:r>
      <w:r w:rsidRPr="00ED51F8">
        <w:br/>
        <w:t>Handle at appropriate layer</w:t>
      </w:r>
      <w:r w:rsidRPr="00ED51F8">
        <w:br/>
        <w:t>Log once</w:t>
      </w:r>
      <w:r w:rsidRPr="00ED51F8">
        <w:br/>
        <w:t>Preserve cause</w:t>
      </w:r>
      <w:r w:rsidRPr="00ED51F8">
        <w:br/>
        <w:t>Protect sensitive information</w:t>
      </w:r>
    </w:p>
    <w:p w14:paraId="0F77AE19" w14:textId="77777777" w:rsidR="00ED51F8" w:rsidRPr="00ED51F8" w:rsidRDefault="00000000" w:rsidP="00ED51F8">
      <w:r>
        <w:pict w14:anchorId="63869C0A">
          <v:rect id="_x0000_i1291" style="width:0;height:1.5pt" o:hralign="center" o:hrstd="t" o:hr="t" fillcolor="#a0a0a0" stroked="f"/>
        </w:pict>
      </w:r>
    </w:p>
    <w:p w14:paraId="7D5EA18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15 SUMMARY</w:t>
      </w:r>
    </w:p>
    <w:p w14:paraId="326713C7" w14:textId="77777777" w:rsidR="00ED51F8" w:rsidRPr="00ED51F8" w:rsidRDefault="00ED51F8" w:rsidP="00ED51F8">
      <w:r w:rsidRPr="00ED51F8">
        <w:t>Follow clean design principles</w:t>
      </w:r>
      <w:r w:rsidRPr="00ED51F8">
        <w:br/>
        <w:t>Avoid common anti-patterns</w:t>
      </w:r>
      <w:r w:rsidRPr="00ED51F8">
        <w:br/>
        <w:t>Keep exception handling minimal but meaningful</w:t>
      </w:r>
      <w:r w:rsidRPr="00ED51F8">
        <w:br/>
        <w:t>Enterprise systems rely on structured and centralized handling</w:t>
      </w:r>
    </w:p>
    <w:p w14:paraId="376E966E" w14:textId="77777777" w:rsidR="00ED51F8" w:rsidRPr="00ED51F8" w:rsidRDefault="00000000" w:rsidP="00ED51F8">
      <w:r>
        <w:pict w14:anchorId="3E1D0A58">
          <v:rect id="_x0000_i1292" style="width:0;height:1.5pt" o:hralign="center" o:hrstd="t" o:hr="t" fillcolor="#a0a0a0" stroked="f"/>
        </w:pict>
      </w:r>
    </w:p>
    <w:sectPr w:rsidR="00ED51F8" w:rsidRPr="00ED5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38A"/>
    <w:rsid w:val="0016638A"/>
    <w:rsid w:val="001C73EA"/>
    <w:rsid w:val="00261969"/>
    <w:rsid w:val="002633C2"/>
    <w:rsid w:val="002D07F4"/>
    <w:rsid w:val="003100B6"/>
    <w:rsid w:val="003D7C99"/>
    <w:rsid w:val="003E189E"/>
    <w:rsid w:val="00510776"/>
    <w:rsid w:val="00516638"/>
    <w:rsid w:val="0052199E"/>
    <w:rsid w:val="00585E99"/>
    <w:rsid w:val="005A2AB3"/>
    <w:rsid w:val="005A503C"/>
    <w:rsid w:val="005E1B33"/>
    <w:rsid w:val="0062157D"/>
    <w:rsid w:val="00621B56"/>
    <w:rsid w:val="00635309"/>
    <w:rsid w:val="00676660"/>
    <w:rsid w:val="00680A9E"/>
    <w:rsid w:val="007414CC"/>
    <w:rsid w:val="008532D0"/>
    <w:rsid w:val="00903D99"/>
    <w:rsid w:val="00923F10"/>
    <w:rsid w:val="0092632A"/>
    <w:rsid w:val="00930EF9"/>
    <w:rsid w:val="009531F3"/>
    <w:rsid w:val="00971C4E"/>
    <w:rsid w:val="009C16CE"/>
    <w:rsid w:val="00A57F80"/>
    <w:rsid w:val="00BA64CA"/>
    <w:rsid w:val="00BD48DE"/>
    <w:rsid w:val="00C130C4"/>
    <w:rsid w:val="00C14CC3"/>
    <w:rsid w:val="00CA6693"/>
    <w:rsid w:val="00CE7416"/>
    <w:rsid w:val="00D24CC2"/>
    <w:rsid w:val="00EC497B"/>
    <w:rsid w:val="00ED51F8"/>
    <w:rsid w:val="00EE711E"/>
    <w:rsid w:val="00FD3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782BF"/>
  <w15:chartTrackingRefBased/>
  <w15:docId w15:val="{53AC754D-7E63-4157-96C6-550C2BFE6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8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6638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38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638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638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6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38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D5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D5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ED51F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51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51F8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g">
    <w:name w:val="ͼg"/>
    <w:basedOn w:val="DefaultParagraphFont"/>
    <w:rsid w:val="00ED51F8"/>
  </w:style>
  <w:style w:type="character" w:customStyle="1" w:styleId="m">
    <w:name w:val="ͼm"/>
    <w:basedOn w:val="DefaultParagraphFont"/>
    <w:rsid w:val="00ED51F8"/>
  </w:style>
  <w:style w:type="character" w:customStyle="1" w:styleId="j">
    <w:name w:val="ͼj"/>
    <w:basedOn w:val="DefaultParagraphFont"/>
    <w:rsid w:val="00ED51F8"/>
  </w:style>
  <w:style w:type="character" w:customStyle="1" w:styleId="e">
    <w:name w:val="ͼe"/>
    <w:basedOn w:val="DefaultParagraphFont"/>
    <w:rsid w:val="00ED51F8"/>
  </w:style>
  <w:style w:type="character" w:customStyle="1" w:styleId="k">
    <w:name w:val="ͼk"/>
    <w:basedOn w:val="DefaultParagraphFont"/>
    <w:rsid w:val="00ED51F8"/>
  </w:style>
  <w:style w:type="character" w:styleId="HTMLCode">
    <w:name w:val="HTML Code"/>
    <w:basedOn w:val="DefaultParagraphFont"/>
    <w:uiPriority w:val="99"/>
    <w:semiHidden/>
    <w:unhideWhenUsed/>
    <w:rsid w:val="00ED51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10483</Words>
  <Characters>59756</Characters>
  <Application>Microsoft Office Word</Application>
  <DocSecurity>0</DocSecurity>
  <Lines>497</Lines>
  <Paragraphs>140</Paragraphs>
  <ScaleCrop>false</ScaleCrop>
  <Company/>
  <LinksUpToDate>false</LinksUpToDate>
  <CharactersWithSpaces>70099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Akash Kale</cp:lastModifiedBy>
  <cp:revision>23</cp:revision>
  <dcterms:created xsi:type="dcterms:W3CDTF">2026-03-03T12:53:00Z</dcterms:created>
  <dcterms:modified xsi:type="dcterms:W3CDTF">2026-06-09T17:03:00Z</dcterms:modified>
</cp:coreProperties>
</file>